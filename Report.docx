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FDA12AA" w14:textId="4AFDD357" w:rsidR="00522A1D" w:rsidRDefault="006C141F">
      <w:pPr>
        <w:spacing w:after="0" w:line="240" w:lineRule="auto"/>
        <w:jc w:val="center"/>
      </w:pPr>
      <w:r>
        <w:rPr>
          <w:b/>
          <w:sz w:val="36"/>
          <w:szCs w:val="24"/>
        </w:rPr>
        <w:t>NITTE MEENAKSHI INSTITUTE OF TECHNOLOGY</w:t>
      </w:r>
    </w:p>
    <w:p w14:paraId="3C0AD02F" w14:textId="77777777" w:rsidR="00522A1D" w:rsidRDefault="006C141F">
      <w:pPr>
        <w:jc w:val="center"/>
      </w:pPr>
      <w:r>
        <w:rPr>
          <w:smallCaps/>
          <w:sz w:val="18"/>
          <w:szCs w:val="24"/>
        </w:rPr>
        <w:t>(AN AUTONOMOUS INSTITUTION, AFFILIATED</w:t>
      </w:r>
      <w:r>
        <w:rPr>
          <w:sz w:val="18"/>
          <w:szCs w:val="24"/>
        </w:rPr>
        <w:t xml:space="preserve"> TO VISVESVARAYA TECHNOLOGICAL UNIVERSITY, BELGAUM, APPROVED BY AICTE &amp; GOVT.OF KARNATAKA</w:t>
      </w:r>
    </w:p>
    <w:p w14:paraId="05E17F68" w14:textId="77777777" w:rsidR="00522A1D" w:rsidRDefault="00011EF5">
      <w:pPr>
        <w:jc w:val="center"/>
        <w:rPr>
          <w:rStyle w:val="undefined"/>
          <w:b/>
          <w:bCs/>
          <w:sz w:val="36"/>
          <w:szCs w:val="36"/>
        </w:rPr>
      </w:pPr>
      <w:r>
        <w:rPr>
          <w:b/>
          <w:smallCaps/>
          <w:noProof/>
          <w:lang w:val="en-US" w:eastAsia="en-US" w:bidi="hi-IN"/>
        </w:rPr>
        <w:drawing>
          <wp:inline distT="0" distB="0" distL="0" distR="0" wp14:anchorId="5F4DA335" wp14:editId="407B0A09">
            <wp:extent cx="1876425" cy="1409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76425" cy="1409700"/>
                    </a:xfrm>
                    <a:prstGeom prst="rect">
                      <a:avLst/>
                    </a:prstGeom>
                    <a:solidFill>
                      <a:srgbClr val="FFFFFF"/>
                    </a:solidFill>
                    <a:ln w="9525">
                      <a:noFill/>
                      <a:miter lim="800000"/>
                      <a:headEnd/>
                      <a:tailEnd/>
                    </a:ln>
                  </pic:spPr>
                </pic:pic>
              </a:graphicData>
            </a:graphic>
          </wp:inline>
        </w:drawing>
      </w:r>
    </w:p>
    <w:p w14:paraId="36E17493" w14:textId="3E428483" w:rsidR="00522A1D" w:rsidRDefault="00011EF5">
      <w:pPr>
        <w:jc w:val="center"/>
      </w:pPr>
      <w:r>
        <w:rPr>
          <w:rStyle w:val="undefined"/>
          <w:b/>
          <w:bCs/>
          <w:sz w:val="36"/>
          <w:szCs w:val="36"/>
        </w:rPr>
        <w:t>COURSE</w:t>
      </w:r>
      <w:r w:rsidR="006C141F">
        <w:rPr>
          <w:rStyle w:val="undefined"/>
          <w:b/>
          <w:bCs/>
          <w:sz w:val="36"/>
          <w:szCs w:val="36"/>
        </w:rPr>
        <w:t xml:space="preserve"> </w:t>
      </w:r>
      <w:r w:rsidR="00C41846">
        <w:rPr>
          <w:rStyle w:val="undefined"/>
          <w:b/>
          <w:bCs/>
          <w:sz w:val="36"/>
          <w:szCs w:val="36"/>
        </w:rPr>
        <w:t>LA</w:t>
      </w:r>
      <w:proofErr w:type="gramStart"/>
      <w:r w:rsidR="00C41846">
        <w:rPr>
          <w:rStyle w:val="undefined"/>
          <w:b/>
          <w:bCs/>
          <w:sz w:val="36"/>
          <w:szCs w:val="36"/>
        </w:rPr>
        <w:t xml:space="preserve">1 </w:t>
      </w:r>
      <w:r w:rsidR="006C141F">
        <w:rPr>
          <w:rStyle w:val="undefined"/>
          <w:b/>
          <w:bCs/>
          <w:sz w:val="36"/>
          <w:szCs w:val="36"/>
        </w:rPr>
        <w:t xml:space="preserve"> REPOR</w:t>
      </w:r>
      <w:r w:rsidR="00E008A0">
        <w:rPr>
          <w:rStyle w:val="undefined"/>
          <w:b/>
          <w:bCs/>
          <w:sz w:val="36"/>
          <w:szCs w:val="36"/>
        </w:rPr>
        <w:t>T</w:t>
      </w:r>
      <w:proofErr w:type="gramEnd"/>
    </w:p>
    <w:p w14:paraId="0242034C" w14:textId="77777777" w:rsidR="00522A1D" w:rsidRDefault="006C141F">
      <w:pPr>
        <w:jc w:val="center"/>
      </w:pPr>
      <w:r>
        <w:rPr>
          <w:rStyle w:val="undefined"/>
          <w:sz w:val="28"/>
          <w:szCs w:val="28"/>
        </w:rPr>
        <w:t>on</w:t>
      </w:r>
    </w:p>
    <w:p w14:paraId="45A4AF66" w14:textId="1F9842C9" w:rsidR="00522A1D" w:rsidRDefault="001A6768">
      <w:pPr>
        <w:spacing w:after="0" w:line="240" w:lineRule="auto"/>
        <w:jc w:val="center"/>
        <w:rPr>
          <w:rFonts w:eastAsia="Times New Roman"/>
          <w:b/>
          <w:spacing w:val="-10"/>
          <w:kern w:val="1"/>
          <w:sz w:val="40"/>
          <w:szCs w:val="44"/>
          <w:lang w:val="en-US"/>
        </w:rPr>
      </w:pPr>
      <w:r>
        <w:rPr>
          <w:rFonts w:eastAsia="Times New Roman"/>
          <w:b/>
          <w:spacing w:val="-10"/>
          <w:kern w:val="28"/>
          <w:sz w:val="36"/>
          <w:szCs w:val="44"/>
          <w:lang w:val="en-US"/>
        </w:rPr>
        <w:t>Fake News Detection Using LSTM Method</w:t>
      </w:r>
    </w:p>
    <w:p w14:paraId="59E9B78A" w14:textId="77777777" w:rsidR="00522A1D" w:rsidRDefault="006C141F">
      <w:pPr>
        <w:spacing w:after="0"/>
      </w:pPr>
      <w:r>
        <w:rPr>
          <w:rFonts w:eastAsia="Times New Roman"/>
          <w:i/>
          <w:iCs/>
          <w:sz w:val="32"/>
          <w:szCs w:val="28"/>
        </w:rPr>
        <w:t xml:space="preserve"> </w:t>
      </w:r>
      <w:r>
        <w:rPr>
          <w:i/>
          <w:iCs/>
          <w:sz w:val="28"/>
          <w:szCs w:val="24"/>
        </w:rPr>
        <w:t>Submitted in partial fulfilment of the requirement for the award of Degree of</w:t>
      </w:r>
      <w:r>
        <w:rPr>
          <w:b/>
          <w:i/>
          <w:iCs/>
          <w:sz w:val="28"/>
          <w:szCs w:val="24"/>
        </w:rPr>
        <w:t xml:space="preserve"> </w:t>
      </w:r>
    </w:p>
    <w:p w14:paraId="76332104" w14:textId="77777777" w:rsidR="00522A1D" w:rsidRDefault="006C141F">
      <w:pPr>
        <w:spacing w:after="120" w:line="240" w:lineRule="auto"/>
        <w:jc w:val="center"/>
      </w:pPr>
      <w:r>
        <w:rPr>
          <w:i/>
          <w:iCs/>
          <w:sz w:val="36"/>
          <w:szCs w:val="24"/>
        </w:rPr>
        <w:t xml:space="preserve">Bachelor of Engineering </w:t>
      </w:r>
    </w:p>
    <w:p w14:paraId="22868845" w14:textId="77777777" w:rsidR="00522A1D" w:rsidRDefault="006C141F">
      <w:pPr>
        <w:spacing w:after="120" w:line="240" w:lineRule="auto"/>
        <w:jc w:val="center"/>
      </w:pPr>
      <w:r>
        <w:rPr>
          <w:rStyle w:val="undefined"/>
          <w:i/>
          <w:sz w:val="28"/>
          <w:szCs w:val="28"/>
        </w:rPr>
        <w:t xml:space="preserve">in </w:t>
      </w:r>
    </w:p>
    <w:p w14:paraId="1E26959C" w14:textId="77777777" w:rsidR="00522A1D" w:rsidRDefault="006C141F">
      <w:pPr>
        <w:spacing w:after="120" w:line="240" w:lineRule="auto"/>
        <w:jc w:val="center"/>
      </w:pPr>
      <w:r>
        <w:rPr>
          <w:bCs/>
          <w:i/>
          <w:iCs/>
          <w:sz w:val="36"/>
          <w:szCs w:val="24"/>
        </w:rPr>
        <w:t>Computer Science and Engineering</w:t>
      </w:r>
    </w:p>
    <w:p w14:paraId="494653A5" w14:textId="77777777" w:rsidR="00522A1D" w:rsidRDefault="006C141F">
      <w:pPr>
        <w:spacing w:after="0"/>
        <w:jc w:val="center"/>
      </w:pPr>
      <w:r>
        <w:t>Submitted by:</w:t>
      </w:r>
    </w:p>
    <w:tbl>
      <w:tblPr>
        <w:tblW w:w="0" w:type="auto"/>
        <w:tblLayout w:type="fixed"/>
        <w:tblLook w:val="0000" w:firstRow="0" w:lastRow="0" w:firstColumn="0" w:lastColumn="0" w:noHBand="0" w:noVBand="0"/>
      </w:tblPr>
      <w:tblGrid>
        <w:gridCol w:w="4508"/>
        <w:gridCol w:w="4508"/>
      </w:tblGrid>
      <w:tr w:rsidR="001A6768" w14:paraId="72B777DE" w14:textId="77777777">
        <w:tc>
          <w:tcPr>
            <w:tcW w:w="4508" w:type="dxa"/>
            <w:shd w:val="clear" w:color="auto" w:fill="auto"/>
          </w:tcPr>
          <w:p w14:paraId="32728142" w14:textId="77777777" w:rsidR="001A6768" w:rsidRDefault="001A6768" w:rsidP="001A6768">
            <w:pPr>
              <w:spacing w:after="0"/>
              <w:jc w:val="center"/>
              <w:rPr>
                <w:szCs w:val="24"/>
              </w:rPr>
            </w:pPr>
            <w:r>
              <w:rPr>
                <w:szCs w:val="24"/>
              </w:rPr>
              <w:t xml:space="preserve">Rahul R </w:t>
            </w:r>
            <w:proofErr w:type="spellStart"/>
            <w:r>
              <w:rPr>
                <w:szCs w:val="24"/>
              </w:rPr>
              <w:t>Satwik</w:t>
            </w:r>
            <w:proofErr w:type="spellEnd"/>
          </w:p>
          <w:p w14:paraId="6DD57DD1" w14:textId="77777777" w:rsidR="001A6768" w:rsidRDefault="001A6768" w:rsidP="001A6768">
            <w:pPr>
              <w:spacing w:after="0"/>
              <w:jc w:val="center"/>
              <w:rPr>
                <w:szCs w:val="24"/>
              </w:rPr>
            </w:pPr>
            <w:proofErr w:type="spellStart"/>
            <w:r>
              <w:rPr>
                <w:szCs w:val="24"/>
              </w:rPr>
              <w:t>Rakshith</w:t>
            </w:r>
            <w:proofErr w:type="spellEnd"/>
            <w:r>
              <w:rPr>
                <w:szCs w:val="24"/>
              </w:rPr>
              <w:t xml:space="preserve"> </w:t>
            </w:r>
            <w:proofErr w:type="spellStart"/>
            <w:r>
              <w:rPr>
                <w:szCs w:val="24"/>
              </w:rPr>
              <w:t>Maradi</w:t>
            </w:r>
            <w:proofErr w:type="spellEnd"/>
          </w:p>
          <w:p w14:paraId="3248A7A6" w14:textId="77777777" w:rsidR="001A6768" w:rsidRDefault="001A6768" w:rsidP="001A6768">
            <w:pPr>
              <w:spacing w:after="0"/>
              <w:jc w:val="center"/>
              <w:rPr>
                <w:szCs w:val="24"/>
              </w:rPr>
            </w:pPr>
            <w:proofErr w:type="spellStart"/>
            <w:r>
              <w:rPr>
                <w:szCs w:val="24"/>
              </w:rPr>
              <w:t>Rakshith</w:t>
            </w:r>
            <w:proofErr w:type="spellEnd"/>
            <w:r>
              <w:rPr>
                <w:szCs w:val="24"/>
              </w:rPr>
              <w:t xml:space="preserve"> R</w:t>
            </w:r>
          </w:p>
          <w:p w14:paraId="2A03AFD8" w14:textId="2854545D" w:rsidR="001A6768" w:rsidRDefault="001A6768" w:rsidP="001A6768">
            <w:pPr>
              <w:spacing w:after="0"/>
              <w:jc w:val="center"/>
            </w:pPr>
            <w:r>
              <w:rPr>
                <w:szCs w:val="24"/>
              </w:rPr>
              <w:t>Tarun Kumar Arcot</w:t>
            </w:r>
          </w:p>
        </w:tc>
        <w:tc>
          <w:tcPr>
            <w:tcW w:w="4508" w:type="dxa"/>
            <w:shd w:val="clear" w:color="auto" w:fill="auto"/>
          </w:tcPr>
          <w:p w14:paraId="00C2A06C" w14:textId="77777777" w:rsidR="001A6768" w:rsidRDefault="001A6768" w:rsidP="001A6768">
            <w:pPr>
              <w:spacing w:after="0"/>
              <w:jc w:val="center"/>
              <w:rPr>
                <w:szCs w:val="24"/>
              </w:rPr>
            </w:pPr>
            <w:r>
              <w:rPr>
                <w:szCs w:val="24"/>
              </w:rPr>
              <w:t>1NT18CS124</w:t>
            </w:r>
          </w:p>
          <w:p w14:paraId="4590EFE7" w14:textId="77777777" w:rsidR="001A6768" w:rsidRDefault="001A6768" w:rsidP="001A6768">
            <w:pPr>
              <w:spacing w:after="0"/>
              <w:jc w:val="center"/>
              <w:rPr>
                <w:szCs w:val="24"/>
              </w:rPr>
            </w:pPr>
            <w:r>
              <w:rPr>
                <w:szCs w:val="24"/>
              </w:rPr>
              <w:t>1NT18C125</w:t>
            </w:r>
          </w:p>
          <w:p w14:paraId="64505240" w14:textId="77777777" w:rsidR="001A6768" w:rsidRDefault="001A6768" w:rsidP="001A6768">
            <w:pPr>
              <w:spacing w:after="0"/>
              <w:jc w:val="center"/>
              <w:rPr>
                <w:szCs w:val="24"/>
              </w:rPr>
            </w:pPr>
            <w:r>
              <w:rPr>
                <w:szCs w:val="24"/>
              </w:rPr>
              <w:t>1NT19CS413</w:t>
            </w:r>
          </w:p>
          <w:p w14:paraId="6A7DAF35" w14:textId="787044AD" w:rsidR="001A6768" w:rsidRDefault="001A6768" w:rsidP="001A6768">
            <w:pPr>
              <w:spacing w:after="0"/>
              <w:jc w:val="center"/>
            </w:pPr>
            <w:r>
              <w:rPr>
                <w:szCs w:val="24"/>
              </w:rPr>
              <w:t>1NT18CS174</w:t>
            </w:r>
          </w:p>
        </w:tc>
      </w:tr>
    </w:tbl>
    <w:p w14:paraId="2489534C" w14:textId="3B26C7A0" w:rsidR="00522A1D" w:rsidRDefault="006C141F">
      <w:pPr>
        <w:pStyle w:val="ListParagraph"/>
        <w:spacing w:after="0"/>
        <w:ind w:left="2310"/>
      </w:pPr>
      <w:r>
        <w:rPr>
          <w:i/>
          <w:iCs/>
          <w:szCs w:val="24"/>
        </w:rPr>
        <w:t xml:space="preserve">  </w:t>
      </w:r>
    </w:p>
    <w:p w14:paraId="434D5311" w14:textId="77777777" w:rsidR="00522A1D" w:rsidRDefault="00011EF5">
      <w:pPr>
        <w:spacing w:after="0" w:line="240" w:lineRule="auto"/>
        <w:jc w:val="center"/>
        <w:rPr>
          <w:sz w:val="22"/>
        </w:rPr>
      </w:pPr>
      <w:r>
        <w:rPr>
          <w:noProof/>
          <w:sz w:val="22"/>
          <w:lang w:val="en-US" w:eastAsia="en-US" w:bidi="hi-IN"/>
        </w:rPr>
        <w:drawing>
          <wp:inline distT="0" distB="0" distL="0" distR="0" wp14:anchorId="4B3CD6AF" wp14:editId="7804C220">
            <wp:extent cx="1438275" cy="3714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438275" cy="371475"/>
                    </a:xfrm>
                    <a:prstGeom prst="rect">
                      <a:avLst/>
                    </a:prstGeom>
                    <a:solidFill>
                      <a:srgbClr val="FFFFFF"/>
                    </a:solidFill>
                    <a:ln w="9525">
                      <a:noFill/>
                      <a:miter lim="800000"/>
                      <a:headEnd/>
                      <a:tailEnd/>
                    </a:ln>
                  </pic:spPr>
                </pic:pic>
              </a:graphicData>
            </a:graphic>
          </wp:inline>
        </w:drawing>
      </w:r>
    </w:p>
    <w:p w14:paraId="08787F75" w14:textId="77777777" w:rsidR="00522A1D" w:rsidRDefault="00522A1D">
      <w:pPr>
        <w:spacing w:after="0" w:line="240" w:lineRule="auto"/>
        <w:jc w:val="center"/>
        <w:rPr>
          <w:sz w:val="22"/>
        </w:rPr>
      </w:pPr>
    </w:p>
    <w:p w14:paraId="11BE5B89" w14:textId="77777777" w:rsidR="00522A1D" w:rsidRDefault="006C141F">
      <w:pPr>
        <w:spacing w:after="0" w:line="240" w:lineRule="auto"/>
        <w:jc w:val="center"/>
      </w:pPr>
      <w:r>
        <w:rPr>
          <w:b/>
          <w:sz w:val="40"/>
        </w:rPr>
        <w:t>Department of Computer Science and Engineering</w:t>
      </w:r>
    </w:p>
    <w:p w14:paraId="4ECA5ACE" w14:textId="77777777" w:rsidR="00522A1D" w:rsidRDefault="006C141F">
      <w:pPr>
        <w:spacing w:line="228" w:lineRule="auto"/>
        <w:ind w:left="540"/>
        <w:jc w:val="center"/>
      </w:pPr>
      <w:r>
        <w:rPr>
          <w:rFonts w:eastAsia="Times New Roman"/>
          <w:b/>
          <w:sz w:val="32"/>
        </w:rPr>
        <w:t xml:space="preserve"> </w:t>
      </w:r>
    </w:p>
    <w:p w14:paraId="440A67FA" w14:textId="77BD960E" w:rsidR="00522A1D" w:rsidRDefault="006C141F">
      <w:pPr>
        <w:spacing w:line="228" w:lineRule="auto"/>
        <w:ind w:left="540"/>
        <w:jc w:val="center"/>
      </w:pPr>
      <w:r>
        <w:rPr>
          <w:sz w:val="40"/>
          <w:szCs w:val="24"/>
        </w:rPr>
        <w:t>20</w:t>
      </w:r>
      <w:r w:rsidR="001A6768">
        <w:rPr>
          <w:sz w:val="40"/>
          <w:szCs w:val="24"/>
        </w:rPr>
        <w:t>20</w:t>
      </w:r>
      <w:r>
        <w:rPr>
          <w:sz w:val="40"/>
          <w:szCs w:val="24"/>
        </w:rPr>
        <w:t>-</w:t>
      </w:r>
      <w:r w:rsidR="00E008A0">
        <w:rPr>
          <w:sz w:val="40"/>
          <w:szCs w:val="24"/>
        </w:rPr>
        <w:t>2</w:t>
      </w:r>
      <w:r w:rsidR="001A6768">
        <w:rPr>
          <w:sz w:val="40"/>
          <w:szCs w:val="24"/>
        </w:rPr>
        <w:t>1</w:t>
      </w:r>
    </w:p>
    <w:p w14:paraId="5E43C52C" w14:textId="77777777" w:rsidR="00522A1D" w:rsidRDefault="00522A1D">
      <w:pPr>
        <w:spacing w:after="0" w:line="240" w:lineRule="auto"/>
        <w:ind w:left="720"/>
        <w:rPr>
          <w:b/>
          <w:sz w:val="32"/>
          <w:szCs w:val="32"/>
        </w:rPr>
      </w:pPr>
    </w:p>
    <w:p w14:paraId="68F023A4" w14:textId="77777777" w:rsidR="00522A1D" w:rsidRDefault="00522A1D">
      <w:pPr>
        <w:spacing w:line="228" w:lineRule="auto"/>
        <w:ind w:right="-170"/>
        <w:jc w:val="left"/>
        <w:rPr>
          <w:b/>
          <w:sz w:val="32"/>
        </w:rPr>
      </w:pPr>
    </w:p>
    <w:tbl>
      <w:tblPr>
        <w:tblW w:w="0" w:type="auto"/>
        <w:tblInd w:w="-530" w:type="dxa"/>
        <w:tblLayout w:type="fixed"/>
        <w:tblCellMar>
          <w:top w:w="55" w:type="dxa"/>
          <w:left w:w="55" w:type="dxa"/>
          <w:bottom w:w="55" w:type="dxa"/>
          <w:right w:w="55" w:type="dxa"/>
        </w:tblCellMar>
        <w:tblLook w:val="0000" w:firstRow="0" w:lastRow="0" w:firstColumn="0" w:lastColumn="0" w:noHBand="0" w:noVBand="0"/>
      </w:tblPr>
      <w:tblGrid>
        <w:gridCol w:w="1389"/>
        <w:gridCol w:w="7686"/>
        <w:gridCol w:w="1350"/>
      </w:tblGrid>
      <w:tr w:rsidR="00522A1D" w14:paraId="26AABE93" w14:textId="77777777">
        <w:trPr>
          <w:trHeight w:val="1195"/>
        </w:trPr>
        <w:tc>
          <w:tcPr>
            <w:tcW w:w="1389" w:type="dxa"/>
            <w:shd w:val="clear" w:color="auto" w:fill="auto"/>
          </w:tcPr>
          <w:p w14:paraId="5F9431AE" w14:textId="77777777" w:rsidR="00522A1D" w:rsidRDefault="00011EF5">
            <w:pPr>
              <w:pStyle w:val="TableContents"/>
              <w:jc w:val="center"/>
              <w:rPr>
                <w:b/>
                <w:sz w:val="32"/>
                <w:szCs w:val="32"/>
                <w:lang w:eastAsia="en-IN"/>
              </w:rPr>
            </w:pPr>
            <w:r>
              <w:rPr>
                <w:rFonts w:ascii="Cambria" w:hAnsi="Cambria" w:cs="Cambria"/>
                <w:noProof/>
                <w:sz w:val="16"/>
                <w:szCs w:val="16"/>
                <w:lang w:val="en-US" w:eastAsia="en-US" w:bidi="hi-IN"/>
              </w:rPr>
              <w:drawing>
                <wp:inline distT="0" distB="0" distL="0" distR="0" wp14:anchorId="69983B8F" wp14:editId="1031D98F">
                  <wp:extent cx="800100" cy="3810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800100" cy="381000"/>
                          </a:xfrm>
                          <a:prstGeom prst="rect">
                            <a:avLst/>
                          </a:prstGeom>
                          <a:solidFill>
                            <a:srgbClr val="FFFFFF"/>
                          </a:solidFill>
                          <a:ln w="9525">
                            <a:noFill/>
                            <a:miter lim="800000"/>
                            <a:headEnd/>
                            <a:tailEnd/>
                          </a:ln>
                        </pic:spPr>
                      </pic:pic>
                    </a:graphicData>
                  </a:graphic>
                </wp:inline>
              </w:drawing>
            </w:r>
          </w:p>
        </w:tc>
        <w:tc>
          <w:tcPr>
            <w:tcW w:w="7686" w:type="dxa"/>
            <w:shd w:val="clear" w:color="auto" w:fill="auto"/>
          </w:tcPr>
          <w:p w14:paraId="5342B7A7" w14:textId="77777777" w:rsidR="00522A1D" w:rsidRDefault="006C141F">
            <w:pPr>
              <w:pStyle w:val="Style1"/>
              <w:ind w:right="-227"/>
              <w:jc w:val="center"/>
            </w:pPr>
            <w:proofErr w:type="spellStart"/>
            <w:r>
              <w:rPr>
                <w:b/>
                <w:sz w:val="32"/>
                <w:szCs w:val="32"/>
                <w:lang w:val="en-IN" w:eastAsia="en-IN"/>
              </w:rPr>
              <w:t>Nitte</w:t>
            </w:r>
            <w:proofErr w:type="spellEnd"/>
            <w:r>
              <w:rPr>
                <w:b/>
                <w:sz w:val="32"/>
                <w:szCs w:val="32"/>
                <w:lang w:val="en-IN" w:eastAsia="en-IN"/>
              </w:rPr>
              <w:t xml:space="preserve"> Meenakshi Institute of Technology</w:t>
            </w:r>
          </w:p>
          <w:p w14:paraId="418C5A88" w14:textId="77777777" w:rsidR="00522A1D" w:rsidRDefault="006C141F">
            <w:pPr>
              <w:pStyle w:val="Style1"/>
              <w:ind w:right="-227"/>
              <w:jc w:val="center"/>
            </w:pPr>
            <w:r>
              <w:rPr>
                <w:sz w:val="14"/>
                <w:szCs w:val="16"/>
              </w:rPr>
              <w:t>(AN AUTONOMOUS INSTITUTION AFFILIATED TO VISVESVARAYA TECHNOLOGICAL UNIVERSITY, BELGAUM)</w:t>
            </w:r>
          </w:p>
          <w:p w14:paraId="4079FD94" w14:textId="77777777" w:rsidR="00522A1D" w:rsidRDefault="006C141F">
            <w:pPr>
              <w:pStyle w:val="NoSpacing"/>
              <w:jc w:val="center"/>
            </w:pPr>
            <w:r>
              <w:rPr>
                <w:rFonts w:ascii="Cambria" w:hAnsi="Cambria" w:cs="Cambria"/>
                <w:sz w:val="16"/>
                <w:szCs w:val="16"/>
              </w:rPr>
              <w:t>PB No. 6429, Yelahanka, Bangalore 560-064, Karnataka</w:t>
            </w:r>
          </w:p>
          <w:p w14:paraId="2301FF5E" w14:textId="77777777" w:rsidR="00522A1D" w:rsidRDefault="006C141F">
            <w:pPr>
              <w:pStyle w:val="NoSpacing"/>
              <w:jc w:val="center"/>
            </w:pPr>
            <w:r>
              <w:rPr>
                <w:rFonts w:ascii="Cambria" w:hAnsi="Cambria" w:cs="Cambria"/>
                <w:sz w:val="16"/>
                <w:szCs w:val="16"/>
              </w:rPr>
              <w:t>Telephone: 080- 22167800, 22167860</w:t>
            </w:r>
          </w:p>
          <w:p w14:paraId="1EAE8281" w14:textId="77777777" w:rsidR="00522A1D" w:rsidRDefault="006C141F">
            <w:pPr>
              <w:pStyle w:val="Style1"/>
              <w:jc w:val="center"/>
            </w:pPr>
            <w:r>
              <w:rPr>
                <w:sz w:val="16"/>
                <w:szCs w:val="16"/>
                <w:lang w:val="en-IN" w:eastAsia="en-IN"/>
              </w:rPr>
              <w:t xml:space="preserve">Fax: 080 </w:t>
            </w:r>
            <w:r w:rsidR="00E008A0">
              <w:rPr>
                <w:sz w:val="16"/>
                <w:szCs w:val="16"/>
                <w:lang w:val="en-IN" w:eastAsia="en-IN"/>
              </w:rPr>
              <w:t>–</w:t>
            </w:r>
            <w:r>
              <w:rPr>
                <w:sz w:val="16"/>
                <w:szCs w:val="16"/>
                <w:lang w:val="en-IN" w:eastAsia="en-IN"/>
              </w:rPr>
              <w:t xml:space="preserve"> 22167805</w:t>
            </w:r>
          </w:p>
        </w:tc>
        <w:tc>
          <w:tcPr>
            <w:tcW w:w="1350" w:type="dxa"/>
            <w:shd w:val="clear" w:color="auto" w:fill="auto"/>
          </w:tcPr>
          <w:p w14:paraId="27D16209" w14:textId="77777777" w:rsidR="00522A1D" w:rsidRDefault="00011EF5">
            <w:pPr>
              <w:pStyle w:val="TableContents"/>
              <w:ind w:left="-340"/>
              <w:jc w:val="center"/>
              <w:rPr>
                <w:rFonts w:eastAsia="Times New Roman"/>
                <w:b/>
                <w:smallCaps/>
                <w:sz w:val="36"/>
                <w:szCs w:val="14"/>
              </w:rPr>
            </w:pPr>
            <w:r>
              <w:rPr>
                <w:rFonts w:ascii="Cambria" w:hAnsi="Cambria" w:cs="Cambria"/>
                <w:noProof/>
                <w:sz w:val="16"/>
                <w:szCs w:val="16"/>
                <w:lang w:val="en-US" w:eastAsia="en-US" w:bidi="hi-IN"/>
              </w:rPr>
              <w:drawing>
                <wp:inline distT="0" distB="0" distL="0" distR="0" wp14:anchorId="6373F90C" wp14:editId="732620BE">
                  <wp:extent cx="704850" cy="552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04850" cy="552450"/>
                          </a:xfrm>
                          <a:prstGeom prst="rect">
                            <a:avLst/>
                          </a:prstGeom>
                          <a:solidFill>
                            <a:srgbClr val="FFFFFF"/>
                          </a:solidFill>
                          <a:ln w="9525">
                            <a:noFill/>
                            <a:miter lim="800000"/>
                            <a:headEnd/>
                            <a:tailEnd/>
                          </a:ln>
                        </pic:spPr>
                      </pic:pic>
                    </a:graphicData>
                  </a:graphic>
                </wp:inline>
              </w:drawing>
            </w:r>
          </w:p>
        </w:tc>
      </w:tr>
    </w:tbl>
    <w:p w14:paraId="7F5DD5EE" w14:textId="77777777" w:rsidR="00522A1D" w:rsidRDefault="006C141F">
      <w:pPr>
        <w:spacing w:after="0" w:line="240" w:lineRule="auto"/>
        <w:jc w:val="center"/>
      </w:pPr>
      <w:r>
        <w:rPr>
          <w:rFonts w:eastAsia="Times New Roman"/>
          <w:b/>
          <w:smallCaps/>
          <w:sz w:val="36"/>
          <w:szCs w:val="14"/>
        </w:rPr>
        <w:t>Department of Computer Science and Engineering</w:t>
      </w:r>
    </w:p>
    <w:p w14:paraId="4DE50512" w14:textId="77777777" w:rsidR="00522A1D" w:rsidRDefault="00522A1D">
      <w:pPr>
        <w:spacing w:after="0" w:line="240" w:lineRule="auto"/>
        <w:jc w:val="center"/>
        <w:rPr>
          <w:rFonts w:eastAsia="Times New Roman"/>
          <w:b/>
          <w:smallCaps/>
          <w:sz w:val="36"/>
          <w:szCs w:val="14"/>
        </w:rPr>
      </w:pPr>
    </w:p>
    <w:p w14:paraId="660055E2" w14:textId="77777777" w:rsidR="00522A1D" w:rsidRDefault="00522A1D">
      <w:pPr>
        <w:spacing w:after="0" w:line="240" w:lineRule="auto"/>
        <w:jc w:val="center"/>
        <w:rPr>
          <w:rFonts w:eastAsia="Times New Roman"/>
          <w:b/>
          <w:smallCaps/>
          <w:sz w:val="36"/>
          <w:szCs w:val="14"/>
        </w:rPr>
      </w:pPr>
    </w:p>
    <w:p w14:paraId="35EBB0D8" w14:textId="77777777" w:rsidR="00522A1D" w:rsidRDefault="006C141F">
      <w:pPr>
        <w:jc w:val="center"/>
      </w:pPr>
      <w:r>
        <w:rPr>
          <w:rStyle w:val="undefined"/>
          <w:b/>
        </w:rPr>
        <w:t>CERTIFICATE</w:t>
      </w:r>
    </w:p>
    <w:p w14:paraId="2DEC1DF8" w14:textId="6DF1C934" w:rsidR="00522A1D" w:rsidRDefault="006C141F">
      <w:r>
        <w:rPr>
          <w:rStyle w:val="undefined"/>
          <w:bCs/>
          <w:szCs w:val="24"/>
        </w:rPr>
        <w:t xml:space="preserve">This is to certify that the </w:t>
      </w:r>
      <w:r w:rsidR="00DC398A">
        <w:rPr>
          <w:rStyle w:val="undefined"/>
          <w:bCs/>
          <w:szCs w:val="24"/>
        </w:rPr>
        <w:t>Course</w:t>
      </w:r>
      <w:r>
        <w:rPr>
          <w:rStyle w:val="undefined"/>
          <w:bCs/>
          <w:szCs w:val="24"/>
        </w:rPr>
        <w:t xml:space="preserve"> Project t</w:t>
      </w:r>
      <w:r w:rsidR="00011EF5">
        <w:rPr>
          <w:rStyle w:val="undefined"/>
          <w:bCs/>
          <w:szCs w:val="24"/>
        </w:rPr>
        <w:t>i</w:t>
      </w:r>
      <w:r>
        <w:rPr>
          <w:rStyle w:val="undefined"/>
          <w:bCs/>
          <w:szCs w:val="24"/>
        </w:rPr>
        <w:t>tled  “</w:t>
      </w:r>
      <w:r w:rsidR="001A6768">
        <w:rPr>
          <w:rStyle w:val="undefined"/>
          <w:b/>
          <w:color w:val="C00000"/>
          <w:szCs w:val="24"/>
          <w:bdr w:val="none" w:sz="0" w:space="0" w:color="auto" w:frame="1"/>
        </w:rPr>
        <w:t>Fake News Detection using LSTM</w:t>
      </w:r>
      <w:r>
        <w:rPr>
          <w:rStyle w:val="undefined"/>
          <w:bCs/>
          <w:color w:val="FF0000"/>
          <w:szCs w:val="24"/>
        </w:rPr>
        <w:t>”</w:t>
      </w:r>
      <w:r>
        <w:rPr>
          <w:rStyle w:val="undefined"/>
          <w:bCs/>
          <w:szCs w:val="24"/>
        </w:rPr>
        <w:t xml:space="preserve"> </w:t>
      </w:r>
      <w:r>
        <w:rPr>
          <w:rStyle w:val="undefined"/>
          <w:rFonts w:eastAsia="Times New Roman"/>
          <w:spacing w:val="-10"/>
          <w:kern w:val="1"/>
          <w:szCs w:val="24"/>
          <w:lang w:val="en-US"/>
        </w:rPr>
        <w:t xml:space="preserve">is </w:t>
      </w:r>
      <w:r>
        <w:rPr>
          <w:rStyle w:val="undefined"/>
          <w:szCs w:val="24"/>
        </w:rPr>
        <w:t xml:space="preserve">an authentic work carried out by </w:t>
      </w:r>
      <w:r w:rsidR="001A6768">
        <w:rPr>
          <w:rStyle w:val="undefined"/>
          <w:szCs w:val="24"/>
          <w:bdr w:val="none" w:sz="0" w:space="0" w:color="auto" w:frame="1"/>
        </w:rPr>
        <w:t xml:space="preserve">Rahul R </w:t>
      </w:r>
      <w:proofErr w:type="spellStart"/>
      <w:r w:rsidR="001A6768">
        <w:rPr>
          <w:rStyle w:val="undefined"/>
          <w:szCs w:val="24"/>
          <w:bdr w:val="none" w:sz="0" w:space="0" w:color="auto" w:frame="1"/>
        </w:rPr>
        <w:t>Satwik</w:t>
      </w:r>
      <w:proofErr w:type="spellEnd"/>
      <w:r w:rsidR="001A6768">
        <w:rPr>
          <w:rStyle w:val="undefined"/>
          <w:szCs w:val="24"/>
          <w:bdr w:val="none" w:sz="0" w:space="0" w:color="auto" w:frame="1"/>
        </w:rPr>
        <w:t xml:space="preserve"> (1NT18CS124)</w:t>
      </w:r>
      <w:r w:rsidR="001A6768" w:rsidRPr="003A5AE4">
        <w:rPr>
          <w:iCs/>
          <w:szCs w:val="24"/>
        </w:rPr>
        <w:t xml:space="preserve">, </w:t>
      </w:r>
      <w:proofErr w:type="spellStart"/>
      <w:r w:rsidR="001A6768">
        <w:rPr>
          <w:iCs/>
          <w:szCs w:val="24"/>
        </w:rPr>
        <w:t>Rakshith</w:t>
      </w:r>
      <w:proofErr w:type="spellEnd"/>
      <w:r w:rsidR="001A6768">
        <w:rPr>
          <w:iCs/>
          <w:szCs w:val="24"/>
        </w:rPr>
        <w:t xml:space="preserve"> </w:t>
      </w:r>
      <w:proofErr w:type="spellStart"/>
      <w:r w:rsidR="001A6768">
        <w:rPr>
          <w:iCs/>
          <w:szCs w:val="24"/>
        </w:rPr>
        <w:t>Maradi</w:t>
      </w:r>
      <w:proofErr w:type="spellEnd"/>
      <w:r w:rsidR="001A6768" w:rsidRPr="003A5AE4">
        <w:rPr>
          <w:b/>
          <w:bCs/>
          <w:iCs/>
          <w:szCs w:val="24"/>
        </w:rPr>
        <w:t xml:space="preserve"> (</w:t>
      </w:r>
      <w:r w:rsidR="001A6768">
        <w:rPr>
          <w:b/>
          <w:bCs/>
          <w:iCs/>
          <w:szCs w:val="24"/>
        </w:rPr>
        <w:t xml:space="preserve">1T18CS125), </w:t>
      </w:r>
      <w:proofErr w:type="spellStart"/>
      <w:r w:rsidR="001A6768">
        <w:rPr>
          <w:iCs/>
          <w:szCs w:val="24"/>
        </w:rPr>
        <w:t>Rakshith</w:t>
      </w:r>
      <w:proofErr w:type="spellEnd"/>
      <w:r w:rsidR="001A6768">
        <w:rPr>
          <w:iCs/>
          <w:szCs w:val="24"/>
        </w:rPr>
        <w:t xml:space="preserve"> R</w:t>
      </w:r>
      <w:r w:rsidR="001A6768" w:rsidRPr="003A5AE4">
        <w:rPr>
          <w:b/>
          <w:bCs/>
          <w:iCs/>
          <w:szCs w:val="24"/>
        </w:rPr>
        <w:t xml:space="preserve"> (</w:t>
      </w:r>
      <w:r w:rsidR="001A6768">
        <w:rPr>
          <w:b/>
          <w:bCs/>
          <w:iCs/>
          <w:szCs w:val="24"/>
        </w:rPr>
        <w:t>1NT19CS413)</w:t>
      </w:r>
      <w:r w:rsidR="001A6768" w:rsidRPr="003A5AE4">
        <w:rPr>
          <w:iCs/>
          <w:szCs w:val="24"/>
        </w:rPr>
        <w:t xml:space="preserve"> and </w:t>
      </w:r>
      <w:r w:rsidR="001A6768">
        <w:rPr>
          <w:iCs/>
          <w:szCs w:val="24"/>
        </w:rPr>
        <w:t>Tarun Kumar Arcot</w:t>
      </w:r>
      <w:r w:rsidR="001A6768" w:rsidRPr="003A5AE4">
        <w:rPr>
          <w:b/>
          <w:bCs/>
          <w:iCs/>
          <w:szCs w:val="24"/>
        </w:rPr>
        <w:t xml:space="preserve"> (</w:t>
      </w:r>
      <w:r w:rsidR="001A6768">
        <w:rPr>
          <w:b/>
          <w:bCs/>
          <w:iCs/>
          <w:szCs w:val="24"/>
        </w:rPr>
        <w:t xml:space="preserve">1NT18CS174) </w:t>
      </w:r>
      <w:r>
        <w:rPr>
          <w:rStyle w:val="undefined"/>
          <w:szCs w:val="24"/>
        </w:rPr>
        <w:t xml:space="preserve"> </w:t>
      </w:r>
      <w:r w:rsidR="00656835">
        <w:rPr>
          <w:rStyle w:val="undefined"/>
          <w:szCs w:val="24"/>
        </w:rPr>
        <w:t>Bonafede</w:t>
      </w:r>
      <w:r>
        <w:rPr>
          <w:rStyle w:val="undefined"/>
          <w:szCs w:val="24"/>
        </w:rPr>
        <w:t xml:space="preserve"> students of </w:t>
      </w:r>
      <w:proofErr w:type="spellStart"/>
      <w:r>
        <w:rPr>
          <w:rStyle w:val="undefined"/>
          <w:b/>
          <w:szCs w:val="24"/>
        </w:rPr>
        <w:t>Nitte</w:t>
      </w:r>
      <w:proofErr w:type="spellEnd"/>
      <w:r>
        <w:rPr>
          <w:rStyle w:val="undefined"/>
          <w:b/>
          <w:szCs w:val="24"/>
        </w:rPr>
        <w:t xml:space="preserve"> Meenakshi Institute of Technology</w:t>
      </w:r>
      <w:r>
        <w:rPr>
          <w:rStyle w:val="undefined"/>
          <w:szCs w:val="24"/>
        </w:rPr>
        <w:t xml:space="preserve">, Bangalore in partial fulfilment for the award of the degree of </w:t>
      </w:r>
      <w:r>
        <w:rPr>
          <w:rStyle w:val="undefined"/>
          <w:b/>
          <w:bCs/>
          <w:i/>
          <w:iCs/>
          <w:szCs w:val="24"/>
        </w:rPr>
        <w:t>Bachelor of Engineering</w:t>
      </w:r>
      <w:r>
        <w:rPr>
          <w:rStyle w:val="undefined"/>
          <w:szCs w:val="24"/>
        </w:rPr>
        <w:t xml:space="preserve"> in COMPUTER SCIENCE AND ENGINEERING of Visvesvaraya Technological University, Belagavi during the academic year </w:t>
      </w:r>
      <w:r>
        <w:rPr>
          <w:rStyle w:val="undefined"/>
          <w:b/>
          <w:bCs/>
          <w:i/>
          <w:iCs/>
          <w:szCs w:val="24"/>
        </w:rPr>
        <w:t>201</w:t>
      </w:r>
      <w:r w:rsidR="004A48C7">
        <w:rPr>
          <w:rStyle w:val="undefined"/>
          <w:b/>
          <w:bCs/>
          <w:i/>
          <w:iCs/>
          <w:szCs w:val="24"/>
        </w:rPr>
        <w:t>9</w:t>
      </w:r>
      <w:r>
        <w:rPr>
          <w:rStyle w:val="undefined"/>
          <w:b/>
          <w:bCs/>
          <w:i/>
          <w:iCs/>
          <w:szCs w:val="24"/>
        </w:rPr>
        <w:t>-20</w:t>
      </w:r>
      <w:r w:rsidR="004A48C7">
        <w:rPr>
          <w:rStyle w:val="undefined"/>
          <w:b/>
          <w:bCs/>
          <w:i/>
          <w:iCs/>
          <w:szCs w:val="24"/>
        </w:rPr>
        <w:t>20</w:t>
      </w:r>
      <w:r>
        <w:rPr>
          <w:rStyle w:val="undefined"/>
          <w:b/>
          <w:bCs/>
          <w:i/>
          <w:iCs/>
          <w:szCs w:val="24"/>
        </w:rPr>
        <w:t xml:space="preserve">. </w:t>
      </w:r>
    </w:p>
    <w:p w14:paraId="56468238" w14:textId="77777777" w:rsidR="00522A1D" w:rsidRDefault="00522A1D"/>
    <w:tbl>
      <w:tblPr>
        <w:tblW w:w="0" w:type="auto"/>
        <w:tblLayout w:type="fixed"/>
        <w:tblLook w:val="0000" w:firstRow="0" w:lastRow="0" w:firstColumn="0" w:lastColumn="0" w:noHBand="0" w:noVBand="0"/>
      </w:tblPr>
      <w:tblGrid>
        <w:gridCol w:w="4530"/>
        <w:gridCol w:w="1200"/>
        <w:gridCol w:w="3299"/>
      </w:tblGrid>
      <w:tr w:rsidR="00522A1D" w14:paraId="3C29390E" w14:textId="77777777">
        <w:trPr>
          <w:trHeight w:val="782"/>
        </w:trPr>
        <w:tc>
          <w:tcPr>
            <w:tcW w:w="4530" w:type="dxa"/>
            <w:shd w:val="clear" w:color="auto" w:fill="auto"/>
          </w:tcPr>
          <w:p w14:paraId="69FE70FD" w14:textId="77777777" w:rsidR="00522A1D" w:rsidRDefault="006C141F">
            <w:pPr>
              <w:jc w:val="left"/>
            </w:pPr>
            <w:r>
              <w:rPr>
                <w:b/>
              </w:rPr>
              <w:t xml:space="preserve">Name Signature of the Faculty </w:t>
            </w:r>
            <w:proofErr w:type="spellStart"/>
            <w:r>
              <w:rPr>
                <w:b/>
              </w:rPr>
              <w:t>Incharge</w:t>
            </w:r>
            <w:proofErr w:type="spellEnd"/>
          </w:p>
        </w:tc>
        <w:tc>
          <w:tcPr>
            <w:tcW w:w="1200" w:type="dxa"/>
            <w:shd w:val="clear" w:color="auto" w:fill="auto"/>
          </w:tcPr>
          <w:p w14:paraId="61418129" w14:textId="77777777" w:rsidR="00522A1D" w:rsidRDefault="00522A1D">
            <w:pPr>
              <w:snapToGrid w:val="0"/>
              <w:rPr>
                <w:b/>
              </w:rPr>
            </w:pPr>
          </w:p>
        </w:tc>
        <w:tc>
          <w:tcPr>
            <w:tcW w:w="3299" w:type="dxa"/>
            <w:shd w:val="clear" w:color="auto" w:fill="auto"/>
          </w:tcPr>
          <w:p w14:paraId="2904E746" w14:textId="77777777" w:rsidR="00522A1D" w:rsidRDefault="006C141F">
            <w:r>
              <w:rPr>
                <w:b/>
                <w:bCs/>
                <w:sz w:val="22"/>
                <w:szCs w:val="24"/>
              </w:rPr>
              <w:t>Name and Signature of the HOD</w:t>
            </w:r>
          </w:p>
        </w:tc>
      </w:tr>
    </w:tbl>
    <w:p w14:paraId="147E92A6" w14:textId="77777777" w:rsidR="00522A1D" w:rsidRDefault="00522A1D"/>
    <w:p w14:paraId="56CCA57F" w14:textId="77777777" w:rsidR="00522A1D" w:rsidRDefault="00522A1D"/>
    <w:p w14:paraId="03F5E603" w14:textId="77777777" w:rsidR="00522A1D" w:rsidRDefault="00522A1D">
      <w:pPr>
        <w:spacing w:after="0"/>
        <w:jc w:val="center"/>
        <w:rPr>
          <w:b/>
          <w:sz w:val="28"/>
          <w:szCs w:val="28"/>
        </w:rPr>
      </w:pPr>
    </w:p>
    <w:p w14:paraId="0B85B1A6" w14:textId="77777777" w:rsidR="00522A1D" w:rsidRDefault="00522A1D">
      <w:pPr>
        <w:spacing w:after="0"/>
        <w:jc w:val="center"/>
        <w:rPr>
          <w:b/>
          <w:sz w:val="28"/>
          <w:szCs w:val="28"/>
        </w:rPr>
      </w:pPr>
    </w:p>
    <w:p w14:paraId="22FCD565" w14:textId="77777777" w:rsidR="00522A1D" w:rsidRDefault="00522A1D">
      <w:pPr>
        <w:spacing w:after="0"/>
        <w:jc w:val="center"/>
        <w:rPr>
          <w:b/>
          <w:sz w:val="28"/>
          <w:szCs w:val="28"/>
        </w:rPr>
      </w:pPr>
    </w:p>
    <w:p w14:paraId="58933DFC" w14:textId="77777777" w:rsidR="00522A1D" w:rsidRDefault="00522A1D">
      <w:pPr>
        <w:spacing w:after="0"/>
        <w:jc w:val="center"/>
        <w:rPr>
          <w:b/>
          <w:sz w:val="28"/>
          <w:szCs w:val="28"/>
        </w:rPr>
      </w:pPr>
    </w:p>
    <w:p w14:paraId="23BDD287" w14:textId="77777777" w:rsidR="00522A1D" w:rsidRDefault="00522A1D">
      <w:pPr>
        <w:spacing w:after="0"/>
        <w:jc w:val="center"/>
        <w:rPr>
          <w:b/>
          <w:sz w:val="28"/>
          <w:szCs w:val="28"/>
        </w:rPr>
      </w:pPr>
    </w:p>
    <w:p w14:paraId="444240B0" w14:textId="77777777" w:rsidR="00522A1D" w:rsidRDefault="00522A1D">
      <w:pPr>
        <w:spacing w:after="0"/>
        <w:jc w:val="center"/>
        <w:rPr>
          <w:b/>
          <w:sz w:val="28"/>
          <w:szCs w:val="28"/>
        </w:rPr>
      </w:pPr>
    </w:p>
    <w:p w14:paraId="3CB869E4" w14:textId="77777777" w:rsidR="00522A1D" w:rsidRDefault="00522A1D">
      <w:pPr>
        <w:spacing w:after="0"/>
        <w:jc w:val="center"/>
        <w:rPr>
          <w:b/>
          <w:sz w:val="28"/>
          <w:szCs w:val="28"/>
        </w:rPr>
      </w:pPr>
    </w:p>
    <w:p w14:paraId="09C33463" w14:textId="77777777" w:rsidR="00522A1D" w:rsidRDefault="00522A1D">
      <w:pPr>
        <w:spacing w:after="0"/>
        <w:jc w:val="center"/>
        <w:rPr>
          <w:b/>
          <w:sz w:val="28"/>
          <w:szCs w:val="28"/>
        </w:rPr>
      </w:pPr>
    </w:p>
    <w:p w14:paraId="20BD644D" w14:textId="77777777" w:rsidR="00522A1D" w:rsidRDefault="00522A1D">
      <w:pPr>
        <w:spacing w:after="0"/>
        <w:jc w:val="center"/>
        <w:rPr>
          <w:b/>
          <w:sz w:val="28"/>
          <w:szCs w:val="28"/>
        </w:rPr>
      </w:pPr>
    </w:p>
    <w:p w14:paraId="1CBDA981" w14:textId="77777777" w:rsidR="00522A1D" w:rsidRDefault="006C141F">
      <w:pPr>
        <w:spacing w:after="0"/>
        <w:jc w:val="center"/>
      </w:pPr>
      <w:r>
        <w:rPr>
          <w:b/>
          <w:sz w:val="28"/>
          <w:szCs w:val="28"/>
        </w:rPr>
        <w:t>DECLARATION</w:t>
      </w:r>
    </w:p>
    <w:p w14:paraId="331C70F0" w14:textId="77777777" w:rsidR="00522A1D" w:rsidRDefault="006C141F">
      <w:pPr>
        <w:ind w:right="-30"/>
        <w:jc w:val="left"/>
      </w:pPr>
      <w:r>
        <w:t>We hereby declare that</w:t>
      </w:r>
    </w:p>
    <w:p w14:paraId="65256E11" w14:textId="77777777" w:rsidR="00522A1D" w:rsidRDefault="006C141F">
      <w:pPr>
        <w:pStyle w:val="PlainText"/>
        <w:tabs>
          <w:tab w:val="left" w:pos="567"/>
          <w:tab w:val="left" w:pos="1134"/>
        </w:tabs>
        <w:ind w:left="1134" w:right="-30" w:hanging="1134"/>
        <w:jc w:val="both"/>
      </w:pPr>
      <w:r>
        <w:rPr>
          <w:rFonts w:ascii="Times New Roman" w:hAnsi="Times New Roman" w:cs="Times New Roman"/>
          <w:sz w:val="22"/>
          <w:szCs w:val="22"/>
        </w:rPr>
        <w:tab/>
      </w:r>
      <w:r>
        <w:rPr>
          <w:rFonts w:ascii="Times New Roman" w:hAnsi="Times New Roman" w:cs="Times New Roman"/>
          <w:sz w:val="22"/>
          <w:szCs w:val="22"/>
        </w:rPr>
        <w:tab/>
      </w:r>
    </w:p>
    <w:p w14:paraId="67FC7BEF" w14:textId="77777777" w:rsidR="00522A1D" w:rsidRDefault="006C141F">
      <w:pPr>
        <w:pStyle w:val="PlainText"/>
        <w:tabs>
          <w:tab w:val="left" w:pos="567"/>
          <w:tab w:val="left" w:pos="1134"/>
        </w:tabs>
        <w:ind w:left="1134" w:right="-30" w:hanging="1134"/>
        <w:jc w:val="both"/>
      </w:pPr>
      <w:r>
        <w:rPr>
          <w:rFonts w:ascii="Times New Roman" w:hAnsi="Times New Roman" w:cs="Times New Roman"/>
          <w:sz w:val="22"/>
          <w:szCs w:val="22"/>
        </w:rPr>
        <w:tab/>
        <w:t>(</w:t>
      </w:r>
      <w:proofErr w:type="spellStart"/>
      <w:r>
        <w:rPr>
          <w:rFonts w:ascii="Times New Roman" w:hAnsi="Times New Roman" w:cs="Times New Roman"/>
          <w:sz w:val="22"/>
          <w:szCs w:val="22"/>
        </w:rPr>
        <w:t>i</w:t>
      </w:r>
      <w:proofErr w:type="spellEnd"/>
      <w:r>
        <w:rPr>
          <w:rFonts w:ascii="Times New Roman" w:hAnsi="Times New Roman" w:cs="Times New Roman"/>
          <w:sz w:val="22"/>
          <w:szCs w:val="22"/>
        </w:rPr>
        <w:t>)</w:t>
      </w:r>
      <w:r>
        <w:rPr>
          <w:rFonts w:ascii="Times New Roman" w:hAnsi="Times New Roman" w:cs="Times New Roman"/>
          <w:sz w:val="22"/>
          <w:szCs w:val="22"/>
        </w:rPr>
        <w:tab/>
        <w:t>This Presentation does not contain text, graphics or tables copied and pasted from the Internet, unless specifically acknowledged, and the source being detailed in the report and in the References sections.</w:t>
      </w:r>
    </w:p>
    <w:p w14:paraId="5C2B6008" w14:textId="77777777" w:rsidR="00522A1D" w:rsidRDefault="006C141F">
      <w:pPr>
        <w:pStyle w:val="PlainText"/>
        <w:tabs>
          <w:tab w:val="left" w:pos="567"/>
          <w:tab w:val="left" w:pos="1134"/>
        </w:tabs>
        <w:ind w:left="1134" w:right="-30" w:hanging="1134"/>
        <w:jc w:val="both"/>
      </w:pPr>
      <w:r>
        <w:rPr>
          <w:rFonts w:ascii="Times New Roman" w:hAnsi="Times New Roman" w:cs="Times New Roman"/>
          <w:sz w:val="22"/>
          <w:szCs w:val="22"/>
        </w:rPr>
        <w:tab/>
        <w:t>(ii)</w:t>
      </w:r>
      <w:r>
        <w:rPr>
          <w:rFonts w:ascii="Times New Roman" w:hAnsi="Times New Roman" w:cs="Times New Roman"/>
          <w:sz w:val="22"/>
          <w:szCs w:val="22"/>
        </w:rPr>
        <w:tab/>
        <w:t>A</w:t>
      </w:r>
      <w:r>
        <w:rPr>
          <w:rStyle w:val="undefined"/>
          <w:rFonts w:ascii="Times New Roman" w:hAnsi="Times New Roman" w:cs="Times New Roman"/>
          <w:sz w:val="22"/>
          <w:szCs w:val="24"/>
        </w:rPr>
        <w:t>ll corrections and suggestions indicated during the internal presentation have been incorporated in the report.</w:t>
      </w:r>
    </w:p>
    <w:p w14:paraId="070FF571" w14:textId="77777777" w:rsidR="00522A1D" w:rsidRDefault="006C141F">
      <w:pPr>
        <w:pStyle w:val="PlainText"/>
        <w:tabs>
          <w:tab w:val="left" w:pos="567"/>
          <w:tab w:val="left" w:pos="1134"/>
        </w:tabs>
        <w:ind w:left="1134" w:right="-30" w:hanging="1134"/>
        <w:jc w:val="both"/>
      </w:pPr>
      <w:r>
        <w:rPr>
          <w:rStyle w:val="undefined"/>
          <w:rFonts w:ascii="Times New Roman" w:hAnsi="Times New Roman" w:cs="Times New Roman"/>
          <w:sz w:val="22"/>
          <w:szCs w:val="24"/>
        </w:rPr>
        <w:tab/>
        <w:t>(iii)</w:t>
      </w:r>
      <w:r>
        <w:rPr>
          <w:rStyle w:val="undefined"/>
          <w:rFonts w:ascii="Times New Roman" w:hAnsi="Times New Roman" w:cs="Times New Roman"/>
          <w:sz w:val="22"/>
          <w:szCs w:val="24"/>
        </w:rPr>
        <w:tab/>
        <w:t>Content of the report has been checked for the plagiarism requirement</w:t>
      </w:r>
    </w:p>
    <w:p w14:paraId="0A479E0F" w14:textId="77777777" w:rsidR="00522A1D" w:rsidRDefault="00522A1D">
      <w:pPr>
        <w:pStyle w:val="PlainText"/>
        <w:tabs>
          <w:tab w:val="left" w:pos="567"/>
          <w:tab w:val="left" w:pos="1134"/>
        </w:tabs>
        <w:ind w:left="1134" w:right="-30" w:hanging="1134"/>
        <w:jc w:val="both"/>
      </w:pPr>
    </w:p>
    <w:p w14:paraId="78876D27" w14:textId="77777777" w:rsidR="00522A1D" w:rsidRDefault="00522A1D">
      <w:pPr>
        <w:pStyle w:val="Text"/>
        <w:ind w:right="-30"/>
        <w:rPr>
          <w:sz w:val="24"/>
          <w:szCs w:val="24"/>
        </w:rPr>
      </w:pPr>
    </w:p>
    <w:p w14:paraId="7E736AD9" w14:textId="77777777" w:rsidR="00522A1D" w:rsidRDefault="00522A1D">
      <w:pPr>
        <w:pStyle w:val="Text"/>
        <w:ind w:right="-30"/>
        <w:rPr>
          <w:sz w:val="24"/>
          <w:szCs w:val="24"/>
        </w:rPr>
      </w:pPr>
    </w:p>
    <w:p w14:paraId="2CD70670" w14:textId="77777777" w:rsidR="00522A1D" w:rsidRDefault="006C141F">
      <w:pPr>
        <w:tabs>
          <w:tab w:val="left" w:pos="2055"/>
        </w:tabs>
        <w:spacing w:after="0"/>
      </w:pPr>
      <w:r>
        <w:rPr>
          <w:rFonts w:eastAsia="Times New Roman"/>
        </w:rPr>
        <w:t xml:space="preserve"> Name</w:t>
      </w:r>
      <w:r>
        <w:rPr>
          <w:rFonts w:eastAsia="Times New Roman"/>
        </w:rPr>
        <w:tab/>
      </w:r>
      <w:r>
        <w:rPr>
          <w:rFonts w:eastAsia="Times New Roman"/>
        </w:rPr>
        <w:tab/>
      </w:r>
      <w:r>
        <w:rPr>
          <w:rFonts w:eastAsia="Times New Roman"/>
        </w:rPr>
        <w:tab/>
      </w:r>
      <w:r>
        <w:rPr>
          <w:rFonts w:eastAsia="Times New Roman"/>
        </w:rPr>
        <w:tab/>
      </w:r>
      <w:r>
        <w:rPr>
          <w:rFonts w:eastAsia="Times New Roman"/>
        </w:rPr>
        <w:tab/>
        <w:t xml:space="preserve">      USN</w:t>
      </w:r>
      <w:r>
        <w:rPr>
          <w:rFonts w:eastAsia="Times New Roman"/>
        </w:rPr>
        <w:tab/>
      </w:r>
      <w:r>
        <w:rPr>
          <w:rFonts w:eastAsia="Times New Roman"/>
        </w:rPr>
        <w:tab/>
      </w:r>
      <w:r>
        <w:rPr>
          <w:rFonts w:eastAsia="Times New Roman"/>
        </w:rPr>
        <w:tab/>
      </w:r>
      <w:r>
        <w:t xml:space="preserve">Signature </w:t>
      </w:r>
    </w:p>
    <w:tbl>
      <w:tblPr>
        <w:tblW w:w="0" w:type="auto"/>
        <w:tblInd w:w="-11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08"/>
        <w:gridCol w:w="4365"/>
        <w:gridCol w:w="585"/>
        <w:gridCol w:w="1700"/>
        <w:gridCol w:w="280"/>
        <w:gridCol w:w="2129"/>
        <w:gridCol w:w="409"/>
      </w:tblGrid>
      <w:tr w:rsidR="001A6768" w:rsidRPr="00593B60" w14:paraId="6B04983B" w14:textId="77777777" w:rsidTr="001A6768">
        <w:tc>
          <w:tcPr>
            <w:tcW w:w="5058" w:type="dxa"/>
            <w:gridSpan w:val="3"/>
          </w:tcPr>
          <w:p w14:paraId="5AFB700F" w14:textId="77777777" w:rsidR="001A6768" w:rsidRPr="005F1449" w:rsidRDefault="001A6768" w:rsidP="00B118D1">
            <w:pPr>
              <w:spacing w:after="0"/>
              <w:jc w:val="center"/>
              <w:rPr>
                <w:b/>
                <w:szCs w:val="24"/>
              </w:rPr>
            </w:pPr>
            <w:r w:rsidRPr="005F1449">
              <w:rPr>
                <w:b/>
                <w:sz w:val="22"/>
                <w:szCs w:val="24"/>
              </w:rPr>
              <w:t>NAME</w:t>
            </w:r>
          </w:p>
        </w:tc>
        <w:tc>
          <w:tcPr>
            <w:tcW w:w="1980" w:type="dxa"/>
            <w:gridSpan w:val="2"/>
          </w:tcPr>
          <w:p w14:paraId="7B06DF17" w14:textId="77777777" w:rsidR="001A6768" w:rsidRPr="005F1449" w:rsidRDefault="001A6768" w:rsidP="00B118D1">
            <w:pPr>
              <w:spacing w:after="0"/>
              <w:jc w:val="center"/>
              <w:rPr>
                <w:b/>
                <w:szCs w:val="24"/>
              </w:rPr>
            </w:pPr>
            <w:r w:rsidRPr="005F1449">
              <w:rPr>
                <w:b/>
                <w:sz w:val="22"/>
                <w:szCs w:val="24"/>
              </w:rPr>
              <w:t>USN</w:t>
            </w:r>
          </w:p>
        </w:tc>
        <w:tc>
          <w:tcPr>
            <w:tcW w:w="2538" w:type="dxa"/>
            <w:gridSpan w:val="2"/>
          </w:tcPr>
          <w:p w14:paraId="51A967EC" w14:textId="77777777" w:rsidR="001A6768" w:rsidRPr="005F1449" w:rsidRDefault="001A6768" w:rsidP="00B118D1">
            <w:pPr>
              <w:spacing w:after="0"/>
              <w:jc w:val="center"/>
              <w:rPr>
                <w:b/>
                <w:iCs/>
                <w:szCs w:val="24"/>
              </w:rPr>
            </w:pPr>
            <w:r w:rsidRPr="005F1449">
              <w:rPr>
                <w:b/>
                <w:sz w:val="28"/>
                <w:szCs w:val="28"/>
              </w:rPr>
              <w:t>Signature</w:t>
            </w:r>
          </w:p>
        </w:tc>
      </w:tr>
      <w:tr w:rsidR="001A6768" w:rsidRPr="00593B60" w14:paraId="2DB214CA" w14:textId="77777777" w:rsidTr="001A6768">
        <w:tc>
          <w:tcPr>
            <w:tcW w:w="5058" w:type="dxa"/>
            <w:gridSpan w:val="3"/>
          </w:tcPr>
          <w:p w14:paraId="2A5104EC" w14:textId="77777777" w:rsidR="001A6768" w:rsidRPr="00593B60" w:rsidRDefault="001A6768" w:rsidP="00B118D1">
            <w:pPr>
              <w:spacing w:after="0"/>
              <w:jc w:val="left"/>
              <w:rPr>
                <w:szCs w:val="24"/>
              </w:rPr>
            </w:pPr>
            <w:r>
              <w:rPr>
                <w:szCs w:val="24"/>
              </w:rPr>
              <w:t xml:space="preserve">Rahul R </w:t>
            </w:r>
            <w:proofErr w:type="spellStart"/>
            <w:r>
              <w:rPr>
                <w:szCs w:val="24"/>
              </w:rPr>
              <w:t>Satwik</w:t>
            </w:r>
            <w:proofErr w:type="spellEnd"/>
          </w:p>
        </w:tc>
        <w:tc>
          <w:tcPr>
            <w:tcW w:w="1980" w:type="dxa"/>
            <w:gridSpan w:val="2"/>
          </w:tcPr>
          <w:p w14:paraId="0136A462" w14:textId="77777777" w:rsidR="001A6768" w:rsidRPr="00593B60" w:rsidRDefault="001A6768" w:rsidP="00B118D1">
            <w:pPr>
              <w:spacing w:after="0"/>
              <w:jc w:val="center"/>
              <w:rPr>
                <w:szCs w:val="24"/>
              </w:rPr>
            </w:pPr>
            <w:r>
              <w:rPr>
                <w:szCs w:val="24"/>
              </w:rPr>
              <w:t>1NT18CS124</w:t>
            </w:r>
          </w:p>
        </w:tc>
        <w:tc>
          <w:tcPr>
            <w:tcW w:w="2538" w:type="dxa"/>
            <w:gridSpan w:val="2"/>
          </w:tcPr>
          <w:p w14:paraId="284D047E" w14:textId="77777777" w:rsidR="001A6768" w:rsidRPr="00593B60" w:rsidRDefault="001A6768" w:rsidP="00B118D1">
            <w:pPr>
              <w:spacing w:after="0"/>
              <w:jc w:val="center"/>
              <w:rPr>
                <w:iCs/>
                <w:szCs w:val="24"/>
              </w:rPr>
            </w:pPr>
          </w:p>
        </w:tc>
      </w:tr>
      <w:tr w:rsidR="001A6768" w:rsidRPr="00593B60" w14:paraId="0F6A41E7" w14:textId="77777777" w:rsidTr="001A6768">
        <w:tc>
          <w:tcPr>
            <w:tcW w:w="5058" w:type="dxa"/>
            <w:gridSpan w:val="3"/>
          </w:tcPr>
          <w:p w14:paraId="23D46582" w14:textId="77777777" w:rsidR="001A6768" w:rsidRPr="00593B60" w:rsidRDefault="001A6768" w:rsidP="00B118D1">
            <w:pPr>
              <w:spacing w:after="0"/>
              <w:jc w:val="left"/>
              <w:rPr>
                <w:szCs w:val="24"/>
              </w:rPr>
            </w:pPr>
            <w:proofErr w:type="spellStart"/>
            <w:r>
              <w:rPr>
                <w:szCs w:val="24"/>
              </w:rPr>
              <w:t>Rakshith</w:t>
            </w:r>
            <w:proofErr w:type="spellEnd"/>
            <w:r>
              <w:rPr>
                <w:szCs w:val="24"/>
              </w:rPr>
              <w:t xml:space="preserve"> </w:t>
            </w:r>
            <w:proofErr w:type="spellStart"/>
            <w:r>
              <w:rPr>
                <w:szCs w:val="24"/>
              </w:rPr>
              <w:t>Maradi</w:t>
            </w:r>
            <w:proofErr w:type="spellEnd"/>
          </w:p>
        </w:tc>
        <w:tc>
          <w:tcPr>
            <w:tcW w:w="1980" w:type="dxa"/>
            <w:gridSpan w:val="2"/>
          </w:tcPr>
          <w:p w14:paraId="2646FF70" w14:textId="77777777" w:rsidR="001A6768" w:rsidRPr="00593B60" w:rsidRDefault="001A6768" w:rsidP="00B118D1">
            <w:pPr>
              <w:spacing w:after="0"/>
              <w:jc w:val="center"/>
              <w:rPr>
                <w:szCs w:val="24"/>
              </w:rPr>
            </w:pPr>
            <w:r>
              <w:rPr>
                <w:szCs w:val="24"/>
              </w:rPr>
              <w:t>1NT18CS125</w:t>
            </w:r>
          </w:p>
        </w:tc>
        <w:tc>
          <w:tcPr>
            <w:tcW w:w="2538" w:type="dxa"/>
            <w:gridSpan w:val="2"/>
          </w:tcPr>
          <w:p w14:paraId="0CC2274C" w14:textId="77777777" w:rsidR="001A6768" w:rsidRPr="00593B60" w:rsidRDefault="001A6768" w:rsidP="00B118D1">
            <w:pPr>
              <w:spacing w:after="0"/>
              <w:jc w:val="center"/>
              <w:rPr>
                <w:szCs w:val="24"/>
              </w:rPr>
            </w:pPr>
          </w:p>
        </w:tc>
      </w:tr>
      <w:tr w:rsidR="001A6768" w:rsidRPr="00593B60" w14:paraId="43DD520B" w14:textId="77777777" w:rsidTr="001A6768">
        <w:tc>
          <w:tcPr>
            <w:tcW w:w="5058" w:type="dxa"/>
            <w:gridSpan w:val="3"/>
          </w:tcPr>
          <w:p w14:paraId="7A6EE7FC" w14:textId="77777777" w:rsidR="001A6768" w:rsidRPr="00593B60" w:rsidRDefault="001A6768" w:rsidP="00B118D1">
            <w:pPr>
              <w:spacing w:after="0"/>
              <w:jc w:val="left"/>
              <w:rPr>
                <w:szCs w:val="24"/>
              </w:rPr>
            </w:pPr>
            <w:proofErr w:type="spellStart"/>
            <w:r>
              <w:rPr>
                <w:szCs w:val="24"/>
              </w:rPr>
              <w:t>Rakshith</w:t>
            </w:r>
            <w:proofErr w:type="spellEnd"/>
            <w:r>
              <w:rPr>
                <w:szCs w:val="24"/>
              </w:rPr>
              <w:t xml:space="preserve"> R</w:t>
            </w:r>
          </w:p>
        </w:tc>
        <w:tc>
          <w:tcPr>
            <w:tcW w:w="1980" w:type="dxa"/>
            <w:gridSpan w:val="2"/>
          </w:tcPr>
          <w:p w14:paraId="0BC6A56D" w14:textId="77777777" w:rsidR="001A6768" w:rsidRPr="00593B60" w:rsidRDefault="001A6768" w:rsidP="00B118D1">
            <w:pPr>
              <w:spacing w:after="0"/>
              <w:jc w:val="center"/>
              <w:rPr>
                <w:szCs w:val="24"/>
              </w:rPr>
            </w:pPr>
            <w:r>
              <w:rPr>
                <w:szCs w:val="24"/>
              </w:rPr>
              <w:t>1NT19CS413</w:t>
            </w:r>
          </w:p>
        </w:tc>
        <w:tc>
          <w:tcPr>
            <w:tcW w:w="2538" w:type="dxa"/>
            <w:gridSpan w:val="2"/>
          </w:tcPr>
          <w:p w14:paraId="5EC4EDA2" w14:textId="77777777" w:rsidR="001A6768" w:rsidRPr="00593B60" w:rsidRDefault="001A6768" w:rsidP="00B118D1">
            <w:pPr>
              <w:spacing w:after="0"/>
              <w:jc w:val="center"/>
              <w:rPr>
                <w:szCs w:val="24"/>
              </w:rPr>
            </w:pPr>
          </w:p>
        </w:tc>
      </w:tr>
      <w:tr w:rsidR="001A6768" w:rsidRPr="00593B60" w14:paraId="1AF80A34" w14:textId="77777777" w:rsidTr="001A6768">
        <w:tc>
          <w:tcPr>
            <w:tcW w:w="5058" w:type="dxa"/>
            <w:gridSpan w:val="3"/>
          </w:tcPr>
          <w:p w14:paraId="1CA142F2" w14:textId="77777777" w:rsidR="001A6768" w:rsidRPr="00593B60" w:rsidRDefault="001A6768" w:rsidP="00B118D1">
            <w:pPr>
              <w:spacing w:after="0"/>
              <w:jc w:val="left"/>
              <w:rPr>
                <w:szCs w:val="24"/>
              </w:rPr>
            </w:pPr>
            <w:r>
              <w:rPr>
                <w:szCs w:val="24"/>
              </w:rPr>
              <w:t>Tarun Kumar Arcot</w:t>
            </w:r>
          </w:p>
        </w:tc>
        <w:tc>
          <w:tcPr>
            <w:tcW w:w="1980" w:type="dxa"/>
            <w:gridSpan w:val="2"/>
          </w:tcPr>
          <w:p w14:paraId="7191F44F" w14:textId="77777777" w:rsidR="001A6768" w:rsidRPr="00593B60" w:rsidRDefault="001A6768" w:rsidP="00B118D1">
            <w:pPr>
              <w:spacing w:after="0"/>
              <w:jc w:val="center"/>
              <w:rPr>
                <w:szCs w:val="24"/>
              </w:rPr>
            </w:pPr>
            <w:r>
              <w:rPr>
                <w:szCs w:val="24"/>
              </w:rPr>
              <w:t>1NT18CS174</w:t>
            </w:r>
          </w:p>
        </w:tc>
        <w:tc>
          <w:tcPr>
            <w:tcW w:w="2538" w:type="dxa"/>
            <w:gridSpan w:val="2"/>
          </w:tcPr>
          <w:p w14:paraId="075675F6" w14:textId="77777777" w:rsidR="001A6768" w:rsidRPr="00593B60" w:rsidRDefault="001A6768" w:rsidP="00B118D1">
            <w:pPr>
              <w:spacing w:after="0"/>
              <w:jc w:val="center"/>
              <w:rPr>
                <w:szCs w:val="24"/>
              </w:rPr>
            </w:pPr>
          </w:p>
        </w:tc>
      </w:tr>
      <w:tr w:rsidR="00522A1D" w14:paraId="1E24D475" w14:textId="77777777" w:rsidTr="001A6768">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1"/>
          <w:wBefore w:w="108" w:type="dxa"/>
          <w:wAfter w:w="409" w:type="dxa"/>
          <w:jc w:val="center"/>
        </w:trPr>
        <w:tc>
          <w:tcPr>
            <w:tcW w:w="4365" w:type="dxa"/>
            <w:tcBorders>
              <w:top w:val="none" w:sz="1" w:space="0" w:color="000000"/>
              <w:left w:val="none" w:sz="1" w:space="0" w:color="000000"/>
              <w:bottom w:val="none" w:sz="1" w:space="0" w:color="000000"/>
            </w:tcBorders>
            <w:shd w:val="clear" w:color="auto" w:fill="auto"/>
          </w:tcPr>
          <w:p w14:paraId="501EB70D" w14:textId="36F2F868" w:rsidR="004A48C7" w:rsidRDefault="004A48C7">
            <w:pPr>
              <w:spacing w:after="0"/>
              <w:jc w:val="left"/>
              <w:rPr>
                <w:iCs/>
                <w:sz w:val="22"/>
                <w:szCs w:val="24"/>
              </w:rPr>
            </w:pPr>
          </w:p>
        </w:tc>
        <w:tc>
          <w:tcPr>
            <w:tcW w:w="2285" w:type="dxa"/>
            <w:gridSpan w:val="2"/>
            <w:tcBorders>
              <w:top w:val="none" w:sz="1" w:space="0" w:color="000000"/>
              <w:left w:val="none" w:sz="1" w:space="0" w:color="000000"/>
              <w:bottom w:val="none" w:sz="1" w:space="0" w:color="000000"/>
            </w:tcBorders>
            <w:shd w:val="clear" w:color="auto" w:fill="auto"/>
          </w:tcPr>
          <w:p w14:paraId="402E4F0B" w14:textId="2F966023" w:rsidR="00522A1D" w:rsidRDefault="00522A1D">
            <w:pPr>
              <w:spacing w:after="0"/>
              <w:jc w:val="left"/>
              <w:rPr>
                <w:iCs/>
                <w:sz w:val="22"/>
                <w:szCs w:val="24"/>
              </w:rPr>
            </w:pPr>
          </w:p>
        </w:tc>
        <w:tc>
          <w:tcPr>
            <w:tcW w:w="2409" w:type="dxa"/>
            <w:gridSpan w:val="2"/>
            <w:tcBorders>
              <w:top w:val="none" w:sz="1" w:space="0" w:color="000000"/>
              <w:left w:val="none" w:sz="1" w:space="0" w:color="000000"/>
              <w:bottom w:val="none" w:sz="1" w:space="0" w:color="000000"/>
              <w:right w:val="none" w:sz="1" w:space="0" w:color="000000"/>
            </w:tcBorders>
            <w:shd w:val="clear" w:color="auto" w:fill="auto"/>
          </w:tcPr>
          <w:p w14:paraId="4B9B414C" w14:textId="77777777" w:rsidR="00522A1D" w:rsidRDefault="00522A1D">
            <w:pPr>
              <w:snapToGrid w:val="0"/>
              <w:spacing w:after="0"/>
              <w:jc w:val="center"/>
              <w:rPr>
                <w:iCs/>
                <w:sz w:val="22"/>
                <w:szCs w:val="24"/>
              </w:rPr>
            </w:pPr>
          </w:p>
        </w:tc>
      </w:tr>
      <w:tr w:rsidR="00522A1D" w14:paraId="631BBCF4" w14:textId="77777777" w:rsidTr="001A6768">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1"/>
          <w:wBefore w:w="108" w:type="dxa"/>
          <w:wAfter w:w="409" w:type="dxa"/>
          <w:jc w:val="center"/>
        </w:trPr>
        <w:tc>
          <w:tcPr>
            <w:tcW w:w="4365" w:type="dxa"/>
            <w:tcBorders>
              <w:left w:val="none" w:sz="1" w:space="0" w:color="000000"/>
              <w:bottom w:val="none" w:sz="1" w:space="0" w:color="000000"/>
            </w:tcBorders>
            <w:shd w:val="clear" w:color="auto" w:fill="auto"/>
          </w:tcPr>
          <w:p w14:paraId="05F749CD" w14:textId="22307185" w:rsidR="00522A1D" w:rsidRDefault="00522A1D">
            <w:pPr>
              <w:spacing w:after="0"/>
              <w:jc w:val="left"/>
              <w:rPr>
                <w:iCs/>
                <w:sz w:val="22"/>
                <w:szCs w:val="24"/>
              </w:rPr>
            </w:pPr>
          </w:p>
        </w:tc>
        <w:tc>
          <w:tcPr>
            <w:tcW w:w="2285" w:type="dxa"/>
            <w:gridSpan w:val="2"/>
            <w:tcBorders>
              <w:left w:val="none" w:sz="1" w:space="0" w:color="000000"/>
              <w:bottom w:val="none" w:sz="1" w:space="0" w:color="000000"/>
            </w:tcBorders>
            <w:shd w:val="clear" w:color="auto" w:fill="auto"/>
          </w:tcPr>
          <w:p w14:paraId="207F47A1" w14:textId="77777777" w:rsidR="00522A1D" w:rsidRDefault="00522A1D">
            <w:pPr>
              <w:spacing w:after="0"/>
              <w:jc w:val="left"/>
              <w:rPr>
                <w:iCs/>
                <w:sz w:val="22"/>
                <w:szCs w:val="24"/>
              </w:rPr>
            </w:pPr>
          </w:p>
        </w:tc>
        <w:tc>
          <w:tcPr>
            <w:tcW w:w="2409" w:type="dxa"/>
            <w:gridSpan w:val="2"/>
            <w:tcBorders>
              <w:left w:val="none" w:sz="1" w:space="0" w:color="000000"/>
              <w:bottom w:val="none" w:sz="1" w:space="0" w:color="000000"/>
              <w:right w:val="none" w:sz="1" w:space="0" w:color="000000"/>
            </w:tcBorders>
            <w:shd w:val="clear" w:color="auto" w:fill="auto"/>
          </w:tcPr>
          <w:p w14:paraId="4DEB9E10" w14:textId="77777777" w:rsidR="00522A1D" w:rsidRDefault="00522A1D">
            <w:pPr>
              <w:snapToGrid w:val="0"/>
              <w:spacing w:after="0"/>
              <w:jc w:val="center"/>
              <w:rPr>
                <w:iCs/>
                <w:sz w:val="22"/>
                <w:szCs w:val="24"/>
              </w:rPr>
            </w:pPr>
          </w:p>
        </w:tc>
      </w:tr>
      <w:tr w:rsidR="00522A1D" w14:paraId="5E583C83" w14:textId="77777777" w:rsidTr="001A6768">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1"/>
          <w:wBefore w:w="108" w:type="dxa"/>
          <w:wAfter w:w="409" w:type="dxa"/>
          <w:jc w:val="center"/>
        </w:trPr>
        <w:tc>
          <w:tcPr>
            <w:tcW w:w="4365" w:type="dxa"/>
            <w:tcBorders>
              <w:left w:val="none" w:sz="1" w:space="0" w:color="000000"/>
              <w:bottom w:val="none" w:sz="1" w:space="0" w:color="000000"/>
            </w:tcBorders>
            <w:shd w:val="clear" w:color="auto" w:fill="auto"/>
          </w:tcPr>
          <w:p w14:paraId="3A2CC11F" w14:textId="77777777" w:rsidR="00522A1D" w:rsidRDefault="00522A1D">
            <w:pPr>
              <w:spacing w:after="0"/>
              <w:jc w:val="left"/>
              <w:rPr>
                <w:iCs/>
                <w:sz w:val="22"/>
                <w:szCs w:val="24"/>
              </w:rPr>
            </w:pPr>
          </w:p>
        </w:tc>
        <w:tc>
          <w:tcPr>
            <w:tcW w:w="2285" w:type="dxa"/>
            <w:gridSpan w:val="2"/>
            <w:tcBorders>
              <w:left w:val="none" w:sz="1" w:space="0" w:color="000000"/>
              <w:bottom w:val="none" w:sz="1" w:space="0" w:color="000000"/>
            </w:tcBorders>
            <w:shd w:val="clear" w:color="auto" w:fill="auto"/>
          </w:tcPr>
          <w:p w14:paraId="3D7C5EEC" w14:textId="77777777" w:rsidR="00522A1D" w:rsidRDefault="00522A1D">
            <w:pPr>
              <w:spacing w:after="0"/>
              <w:jc w:val="left"/>
              <w:rPr>
                <w:iCs/>
                <w:sz w:val="22"/>
                <w:szCs w:val="24"/>
              </w:rPr>
            </w:pPr>
          </w:p>
        </w:tc>
        <w:tc>
          <w:tcPr>
            <w:tcW w:w="2409" w:type="dxa"/>
            <w:gridSpan w:val="2"/>
            <w:tcBorders>
              <w:left w:val="none" w:sz="1" w:space="0" w:color="000000"/>
              <w:bottom w:val="none" w:sz="1" w:space="0" w:color="000000"/>
              <w:right w:val="none" w:sz="1" w:space="0" w:color="000000"/>
            </w:tcBorders>
            <w:shd w:val="clear" w:color="auto" w:fill="auto"/>
          </w:tcPr>
          <w:p w14:paraId="675260CB" w14:textId="77777777" w:rsidR="00522A1D" w:rsidRDefault="00522A1D">
            <w:pPr>
              <w:snapToGrid w:val="0"/>
              <w:spacing w:after="0"/>
              <w:jc w:val="center"/>
              <w:rPr>
                <w:iCs/>
                <w:sz w:val="22"/>
                <w:szCs w:val="24"/>
              </w:rPr>
            </w:pPr>
          </w:p>
        </w:tc>
      </w:tr>
      <w:tr w:rsidR="00522A1D" w14:paraId="0B074C49" w14:textId="77777777" w:rsidTr="001A6768">
        <w:tblPrEx>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gridAfter w:val="1"/>
          <w:wBefore w:w="108" w:type="dxa"/>
          <w:wAfter w:w="409" w:type="dxa"/>
          <w:jc w:val="center"/>
        </w:trPr>
        <w:tc>
          <w:tcPr>
            <w:tcW w:w="4365" w:type="dxa"/>
            <w:tcBorders>
              <w:left w:val="none" w:sz="1" w:space="0" w:color="000000"/>
              <w:bottom w:val="none" w:sz="1" w:space="0" w:color="000000"/>
            </w:tcBorders>
            <w:shd w:val="clear" w:color="auto" w:fill="auto"/>
          </w:tcPr>
          <w:p w14:paraId="7A165596" w14:textId="77777777" w:rsidR="00522A1D" w:rsidRDefault="00522A1D">
            <w:pPr>
              <w:spacing w:after="0"/>
              <w:jc w:val="left"/>
              <w:rPr>
                <w:iCs/>
                <w:sz w:val="22"/>
                <w:szCs w:val="24"/>
              </w:rPr>
            </w:pPr>
          </w:p>
        </w:tc>
        <w:tc>
          <w:tcPr>
            <w:tcW w:w="2285" w:type="dxa"/>
            <w:gridSpan w:val="2"/>
            <w:tcBorders>
              <w:left w:val="none" w:sz="1" w:space="0" w:color="000000"/>
              <w:bottom w:val="none" w:sz="1" w:space="0" w:color="000000"/>
            </w:tcBorders>
            <w:shd w:val="clear" w:color="auto" w:fill="auto"/>
          </w:tcPr>
          <w:p w14:paraId="45DE6031" w14:textId="77777777" w:rsidR="00522A1D" w:rsidRDefault="00522A1D">
            <w:pPr>
              <w:spacing w:after="0"/>
              <w:jc w:val="left"/>
              <w:rPr>
                <w:iCs/>
                <w:sz w:val="22"/>
                <w:szCs w:val="24"/>
              </w:rPr>
            </w:pPr>
          </w:p>
          <w:p w14:paraId="7F1D05A6" w14:textId="77777777" w:rsidR="00522A1D" w:rsidRDefault="00522A1D">
            <w:pPr>
              <w:spacing w:after="0"/>
              <w:jc w:val="left"/>
              <w:rPr>
                <w:iCs/>
                <w:sz w:val="22"/>
                <w:szCs w:val="24"/>
              </w:rPr>
            </w:pPr>
          </w:p>
        </w:tc>
        <w:tc>
          <w:tcPr>
            <w:tcW w:w="2409" w:type="dxa"/>
            <w:gridSpan w:val="2"/>
            <w:tcBorders>
              <w:left w:val="none" w:sz="1" w:space="0" w:color="000000"/>
              <w:bottom w:val="none" w:sz="1" w:space="0" w:color="000000"/>
              <w:right w:val="none" w:sz="1" w:space="0" w:color="000000"/>
            </w:tcBorders>
            <w:shd w:val="clear" w:color="auto" w:fill="auto"/>
          </w:tcPr>
          <w:p w14:paraId="176EA6F2" w14:textId="77777777" w:rsidR="00522A1D" w:rsidRDefault="00522A1D">
            <w:pPr>
              <w:snapToGrid w:val="0"/>
              <w:spacing w:after="0"/>
              <w:jc w:val="center"/>
              <w:rPr>
                <w:iCs/>
                <w:sz w:val="22"/>
                <w:szCs w:val="24"/>
              </w:rPr>
            </w:pPr>
          </w:p>
        </w:tc>
      </w:tr>
    </w:tbl>
    <w:p w14:paraId="3206531A" w14:textId="77777777" w:rsidR="00522A1D" w:rsidRDefault="00522A1D">
      <w:pPr>
        <w:tabs>
          <w:tab w:val="left" w:pos="2055"/>
        </w:tabs>
        <w:spacing w:after="0"/>
        <w:jc w:val="center"/>
        <w:rPr>
          <w:sz w:val="28"/>
          <w:szCs w:val="28"/>
        </w:rPr>
      </w:pPr>
    </w:p>
    <w:p w14:paraId="37AEEA55" w14:textId="77777777" w:rsidR="00522A1D" w:rsidRDefault="00522A1D">
      <w:pPr>
        <w:tabs>
          <w:tab w:val="left" w:pos="2055"/>
        </w:tabs>
        <w:spacing w:after="0"/>
        <w:jc w:val="left"/>
        <w:rPr>
          <w:sz w:val="28"/>
          <w:szCs w:val="28"/>
        </w:rPr>
      </w:pPr>
    </w:p>
    <w:p w14:paraId="4C608935" w14:textId="77777777" w:rsidR="00522A1D" w:rsidRDefault="00522A1D">
      <w:pPr>
        <w:tabs>
          <w:tab w:val="left" w:pos="2055"/>
        </w:tabs>
        <w:spacing w:after="0"/>
        <w:jc w:val="left"/>
        <w:rPr>
          <w:sz w:val="28"/>
          <w:szCs w:val="28"/>
        </w:rPr>
      </w:pPr>
    </w:p>
    <w:p w14:paraId="2E7C974A" w14:textId="35386910" w:rsidR="00522A1D" w:rsidRDefault="006C141F">
      <w:pPr>
        <w:tabs>
          <w:tab w:val="left" w:pos="2055"/>
        </w:tabs>
        <w:spacing w:after="0"/>
        <w:jc w:val="left"/>
      </w:pPr>
      <w:r>
        <w:rPr>
          <w:b/>
          <w:sz w:val="28"/>
          <w:szCs w:val="28"/>
        </w:rPr>
        <w:t xml:space="preserve">Date: </w:t>
      </w:r>
      <w:r w:rsidR="001A6768">
        <w:rPr>
          <w:b/>
          <w:sz w:val="28"/>
          <w:szCs w:val="28"/>
        </w:rPr>
        <w:t>15-01-2021</w:t>
      </w:r>
    </w:p>
    <w:p w14:paraId="7CC4ADF9" w14:textId="77777777" w:rsidR="00522A1D" w:rsidRDefault="00522A1D">
      <w:pPr>
        <w:spacing w:after="0"/>
        <w:jc w:val="center"/>
        <w:rPr>
          <w:b/>
          <w:sz w:val="28"/>
          <w:szCs w:val="28"/>
        </w:rPr>
      </w:pPr>
    </w:p>
    <w:p w14:paraId="20531D39" w14:textId="77777777" w:rsidR="00522A1D" w:rsidRDefault="00522A1D">
      <w:pPr>
        <w:spacing w:after="0"/>
        <w:jc w:val="center"/>
        <w:rPr>
          <w:b/>
          <w:sz w:val="28"/>
          <w:szCs w:val="28"/>
        </w:rPr>
      </w:pPr>
    </w:p>
    <w:p w14:paraId="2F94DF9C" w14:textId="77777777" w:rsidR="00522A1D" w:rsidRDefault="00522A1D">
      <w:pPr>
        <w:spacing w:after="0"/>
        <w:jc w:val="center"/>
        <w:rPr>
          <w:b/>
          <w:sz w:val="28"/>
          <w:szCs w:val="28"/>
        </w:rPr>
      </w:pPr>
    </w:p>
    <w:p w14:paraId="7D533D95" w14:textId="77777777" w:rsidR="00522A1D" w:rsidRDefault="00522A1D">
      <w:pPr>
        <w:spacing w:after="0"/>
        <w:jc w:val="center"/>
        <w:rPr>
          <w:b/>
          <w:sz w:val="28"/>
          <w:szCs w:val="28"/>
        </w:rPr>
      </w:pPr>
    </w:p>
    <w:p w14:paraId="7D6E7C21" w14:textId="77777777" w:rsidR="00522A1D" w:rsidRDefault="00522A1D">
      <w:pPr>
        <w:spacing w:after="0"/>
        <w:jc w:val="center"/>
        <w:rPr>
          <w:b/>
          <w:sz w:val="28"/>
          <w:szCs w:val="28"/>
        </w:rPr>
      </w:pPr>
    </w:p>
    <w:p w14:paraId="129CF9B3" w14:textId="77777777" w:rsidR="00522A1D" w:rsidRDefault="00522A1D">
      <w:pPr>
        <w:spacing w:after="0"/>
        <w:jc w:val="center"/>
        <w:rPr>
          <w:b/>
          <w:sz w:val="28"/>
          <w:szCs w:val="28"/>
        </w:rPr>
      </w:pPr>
    </w:p>
    <w:p w14:paraId="2B23F74F" w14:textId="77777777" w:rsidR="00522A1D" w:rsidRDefault="00522A1D">
      <w:pPr>
        <w:spacing w:after="0"/>
        <w:jc w:val="center"/>
        <w:rPr>
          <w:b/>
          <w:sz w:val="28"/>
          <w:szCs w:val="28"/>
        </w:rPr>
      </w:pPr>
    </w:p>
    <w:p w14:paraId="1DD35CC8" w14:textId="77777777" w:rsidR="00522A1D" w:rsidRDefault="00522A1D">
      <w:pPr>
        <w:spacing w:after="0"/>
        <w:jc w:val="center"/>
        <w:rPr>
          <w:b/>
          <w:sz w:val="28"/>
          <w:szCs w:val="28"/>
        </w:rPr>
      </w:pPr>
    </w:p>
    <w:p w14:paraId="509B1848" w14:textId="77777777" w:rsidR="00522A1D" w:rsidRDefault="00522A1D">
      <w:pPr>
        <w:spacing w:after="0"/>
        <w:jc w:val="center"/>
        <w:rPr>
          <w:b/>
          <w:sz w:val="28"/>
          <w:szCs w:val="28"/>
        </w:rPr>
      </w:pPr>
    </w:p>
    <w:p w14:paraId="68FF61C3" w14:textId="77777777" w:rsidR="00522A1D" w:rsidRDefault="00522A1D">
      <w:pPr>
        <w:spacing w:after="0"/>
        <w:jc w:val="center"/>
        <w:rPr>
          <w:b/>
          <w:sz w:val="28"/>
          <w:szCs w:val="28"/>
        </w:rPr>
      </w:pPr>
    </w:p>
    <w:p w14:paraId="28566D5A" w14:textId="77777777" w:rsidR="00522A1D" w:rsidRDefault="00522A1D">
      <w:pPr>
        <w:spacing w:after="0"/>
        <w:jc w:val="center"/>
        <w:rPr>
          <w:b/>
          <w:sz w:val="28"/>
          <w:szCs w:val="28"/>
        </w:rPr>
      </w:pPr>
    </w:p>
    <w:p w14:paraId="16ADE4AC" w14:textId="77777777" w:rsidR="00522A1D" w:rsidRDefault="006C141F">
      <w:pPr>
        <w:spacing w:after="0"/>
        <w:jc w:val="center"/>
      </w:pPr>
      <w:r>
        <w:rPr>
          <w:b/>
          <w:sz w:val="28"/>
          <w:szCs w:val="28"/>
        </w:rPr>
        <w:t>ACKNOWLEDGEMENT</w:t>
      </w:r>
    </w:p>
    <w:p w14:paraId="282A5F32" w14:textId="77777777" w:rsidR="00522A1D" w:rsidRDefault="00522A1D">
      <w:pPr>
        <w:spacing w:after="0"/>
        <w:jc w:val="center"/>
        <w:rPr>
          <w:b/>
          <w:sz w:val="28"/>
          <w:szCs w:val="28"/>
        </w:rPr>
      </w:pPr>
    </w:p>
    <w:p w14:paraId="7C92CA4A" w14:textId="77777777" w:rsidR="00522A1D" w:rsidRDefault="006C141F">
      <w:pPr>
        <w:spacing w:after="0"/>
      </w:pPr>
      <w:r>
        <w:t xml:space="preserve">The satisfaction and euphoria that accompany the successful completion of any task would be incomplete without the mention of the people who made it possible, whose constant guidance and encouragement crowned our effort with success. we express our sincere gratitude to our Principal </w:t>
      </w:r>
      <w:proofErr w:type="spellStart"/>
      <w:r>
        <w:rPr>
          <w:b/>
        </w:rPr>
        <w:t>Dr.</w:t>
      </w:r>
      <w:proofErr w:type="spellEnd"/>
      <w:r>
        <w:rPr>
          <w:b/>
        </w:rPr>
        <w:t xml:space="preserve"> H. C. Nagaraj</w:t>
      </w:r>
      <w:r>
        <w:t xml:space="preserve">, </w:t>
      </w:r>
      <w:proofErr w:type="spellStart"/>
      <w:r>
        <w:t>Nitte</w:t>
      </w:r>
      <w:proofErr w:type="spellEnd"/>
      <w:r>
        <w:t xml:space="preserve"> Meenakshi Institute of Technology for providing facilities. </w:t>
      </w:r>
    </w:p>
    <w:p w14:paraId="266783E0" w14:textId="77777777" w:rsidR="00522A1D" w:rsidRDefault="00522A1D">
      <w:pPr>
        <w:pStyle w:val="Default"/>
      </w:pPr>
    </w:p>
    <w:p w14:paraId="6C3B001D" w14:textId="77777777" w:rsidR="00522A1D" w:rsidRDefault="006C141F">
      <w:pPr>
        <w:spacing w:after="0"/>
      </w:pPr>
      <w:r>
        <w:rPr>
          <w:rFonts w:eastAsia="Times New Roman"/>
        </w:rPr>
        <w:t xml:space="preserve"> We</w:t>
      </w:r>
      <w:r>
        <w:rPr>
          <w:szCs w:val="24"/>
        </w:rPr>
        <w:t xml:space="preserve"> wish to thank our </w:t>
      </w:r>
      <w:proofErr w:type="spellStart"/>
      <w:r>
        <w:rPr>
          <w:szCs w:val="24"/>
        </w:rPr>
        <w:t>HoD</w:t>
      </w:r>
      <w:proofErr w:type="spellEnd"/>
      <w:r>
        <w:rPr>
          <w:b/>
          <w:szCs w:val="24"/>
        </w:rPr>
        <w:t xml:space="preserve">, </w:t>
      </w:r>
      <w:proofErr w:type="spellStart"/>
      <w:r>
        <w:rPr>
          <w:b/>
          <w:szCs w:val="24"/>
        </w:rPr>
        <w:t>Dr.</w:t>
      </w:r>
      <w:proofErr w:type="spellEnd"/>
      <w:r>
        <w:rPr>
          <w:b/>
          <w:szCs w:val="24"/>
        </w:rPr>
        <w:t xml:space="preserve"> </w:t>
      </w:r>
      <w:proofErr w:type="spellStart"/>
      <w:r>
        <w:rPr>
          <w:b/>
          <w:szCs w:val="24"/>
        </w:rPr>
        <w:t>Thippeswamy</w:t>
      </w:r>
      <w:proofErr w:type="spellEnd"/>
      <w:r>
        <w:rPr>
          <w:b/>
          <w:szCs w:val="24"/>
        </w:rPr>
        <w:t xml:space="preserve"> M.N </w:t>
      </w:r>
      <w:r>
        <w:rPr>
          <w:szCs w:val="24"/>
        </w:rPr>
        <w:t xml:space="preserve">for the excellent environment created to further educational growth in our college. We also thank him for the invaluable guidance provided which has helped in the creation of a better technical report. </w:t>
      </w:r>
    </w:p>
    <w:p w14:paraId="2E804D46" w14:textId="77777777" w:rsidR="00522A1D" w:rsidRDefault="00522A1D">
      <w:pPr>
        <w:spacing w:after="0"/>
        <w:rPr>
          <w:szCs w:val="24"/>
        </w:rPr>
      </w:pPr>
    </w:p>
    <w:p w14:paraId="0B215046" w14:textId="77777777" w:rsidR="00522A1D" w:rsidRDefault="006C141F">
      <w:pPr>
        <w:spacing w:after="0"/>
      </w:pPr>
      <w:r>
        <w:rPr>
          <w:szCs w:val="24"/>
        </w:rPr>
        <w:t>Thanks to our Subject Faculty. We also thank all our friends, teaching and non-teaching staff at NMIT, Bangalore, for all the direct and indirect help provided in the completion of the presentation.</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5015"/>
        <w:gridCol w:w="1975"/>
        <w:gridCol w:w="2525"/>
      </w:tblGrid>
      <w:tr w:rsidR="001A6768" w:rsidRPr="00593B60" w14:paraId="2EC38A74" w14:textId="77777777" w:rsidTr="00B118D1">
        <w:tc>
          <w:tcPr>
            <w:tcW w:w="5058" w:type="dxa"/>
          </w:tcPr>
          <w:p w14:paraId="58CB8BE7" w14:textId="77777777" w:rsidR="001A6768" w:rsidRPr="005F1449" w:rsidRDefault="001A6768" w:rsidP="00B118D1">
            <w:pPr>
              <w:spacing w:after="0"/>
              <w:jc w:val="center"/>
              <w:rPr>
                <w:b/>
                <w:szCs w:val="24"/>
              </w:rPr>
            </w:pPr>
            <w:r w:rsidRPr="005F1449">
              <w:rPr>
                <w:b/>
                <w:sz w:val="22"/>
                <w:szCs w:val="24"/>
              </w:rPr>
              <w:t>NAME</w:t>
            </w:r>
          </w:p>
        </w:tc>
        <w:tc>
          <w:tcPr>
            <w:tcW w:w="1980" w:type="dxa"/>
          </w:tcPr>
          <w:p w14:paraId="13C2EF32" w14:textId="77777777" w:rsidR="001A6768" w:rsidRPr="005F1449" w:rsidRDefault="001A6768" w:rsidP="00B118D1">
            <w:pPr>
              <w:spacing w:after="0"/>
              <w:jc w:val="center"/>
              <w:rPr>
                <w:b/>
                <w:szCs w:val="24"/>
              </w:rPr>
            </w:pPr>
            <w:r w:rsidRPr="005F1449">
              <w:rPr>
                <w:b/>
                <w:sz w:val="22"/>
                <w:szCs w:val="24"/>
              </w:rPr>
              <w:t>USN</w:t>
            </w:r>
          </w:p>
        </w:tc>
        <w:tc>
          <w:tcPr>
            <w:tcW w:w="2538" w:type="dxa"/>
          </w:tcPr>
          <w:p w14:paraId="385EFAAD" w14:textId="77777777" w:rsidR="001A6768" w:rsidRPr="005F1449" w:rsidRDefault="001A6768" w:rsidP="00B118D1">
            <w:pPr>
              <w:spacing w:after="0"/>
              <w:jc w:val="center"/>
              <w:rPr>
                <w:b/>
                <w:iCs/>
                <w:szCs w:val="24"/>
              </w:rPr>
            </w:pPr>
            <w:r w:rsidRPr="005F1449">
              <w:rPr>
                <w:b/>
                <w:sz w:val="28"/>
                <w:szCs w:val="28"/>
              </w:rPr>
              <w:t>Signature</w:t>
            </w:r>
          </w:p>
        </w:tc>
      </w:tr>
      <w:tr w:rsidR="001A6768" w:rsidRPr="00593B60" w14:paraId="0312EE6E" w14:textId="77777777" w:rsidTr="00B118D1">
        <w:tc>
          <w:tcPr>
            <w:tcW w:w="5058" w:type="dxa"/>
          </w:tcPr>
          <w:p w14:paraId="1EA3422F" w14:textId="77777777" w:rsidR="001A6768" w:rsidRPr="00593B60" w:rsidRDefault="001A6768" w:rsidP="00B118D1">
            <w:pPr>
              <w:spacing w:after="0"/>
              <w:jc w:val="left"/>
              <w:rPr>
                <w:szCs w:val="24"/>
              </w:rPr>
            </w:pPr>
            <w:r>
              <w:rPr>
                <w:szCs w:val="24"/>
              </w:rPr>
              <w:t xml:space="preserve">Rahul R </w:t>
            </w:r>
            <w:proofErr w:type="spellStart"/>
            <w:r>
              <w:rPr>
                <w:szCs w:val="24"/>
              </w:rPr>
              <w:t>Satwik</w:t>
            </w:r>
            <w:proofErr w:type="spellEnd"/>
          </w:p>
        </w:tc>
        <w:tc>
          <w:tcPr>
            <w:tcW w:w="1980" w:type="dxa"/>
          </w:tcPr>
          <w:p w14:paraId="782EC7D5" w14:textId="77777777" w:rsidR="001A6768" w:rsidRPr="00593B60" w:rsidRDefault="001A6768" w:rsidP="00B118D1">
            <w:pPr>
              <w:spacing w:after="0"/>
              <w:jc w:val="center"/>
              <w:rPr>
                <w:szCs w:val="24"/>
              </w:rPr>
            </w:pPr>
            <w:r>
              <w:rPr>
                <w:szCs w:val="24"/>
              </w:rPr>
              <w:t>1NT18CS124</w:t>
            </w:r>
          </w:p>
        </w:tc>
        <w:tc>
          <w:tcPr>
            <w:tcW w:w="2538" w:type="dxa"/>
          </w:tcPr>
          <w:p w14:paraId="35B53083" w14:textId="77777777" w:rsidR="001A6768" w:rsidRPr="00593B60" w:rsidRDefault="001A6768" w:rsidP="00B118D1">
            <w:pPr>
              <w:spacing w:after="0"/>
              <w:jc w:val="center"/>
              <w:rPr>
                <w:iCs/>
                <w:szCs w:val="24"/>
              </w:rPr>
            </w:pPr>
          </w:p>
        </w:tc>
      </w:tr>
      <w:tr w:rsidR="001A6768" w:rsidRPr="00593B60" w14:paraId="40D3888C" w14:textId="77777777" w:rsidTr="00B118D1">
        <w:tc>
          <w:tcPr>
            <w:tcW w:w="5058" w:type="dxa"/>
          </w:tcPr>
          <w:p w14:paraId="0851A777" w14:textId="77777777" w:rsidR="001A6768" w:rsidRPr="00593B60" w:rsidRDefault="001A6768" w:rsidP="00B118D1">
            <w:pPr>
              <w:spacing w:after="0"/>
              <w:jc w:val="left"/>
              <w:rPr>
                <w:szCs w:val="24"/>
              </w:rPr>
            </w:pPr>
            <w:proofErr w:type="spellStart"/>
            <w:r>
              <w:rPr>
                <w:szCs w:val="24"/>
              </w:rPr>
              <w:t>Rakshith</w:t>
            </w:r>
            <w:proofErr w:type="spellEnd"/>
            <w:r>
              <w:rPr>
                <w:szCs w:val="24"/>
              </w:rPr>
              <w:t xml:space="preserve"> </w:t>
            </w:r>
            <w:proofErr w:type="spellStart"/>
            <w:r>
              <w:rPr>
                <w:szCs w:val="24"/>
              </w:rPr>
              <w:t>Maradi</w:t>
            </w:r>
            <w:proofErr w:type="spellEnd"/>
          </w:p>
        </w:tc>
        <w:tc>
          <w:tcPr>
            <w:tcW w:w="1980" w:type="dxa"/>
          </w:tcPr>
          <w:p w14:paraId="3F9227DF" w14:textId="77777777" w:rsidR="001A6768" w:rsidRPr="00593B60" w:rsidRDefault="001A6768" w:rsidP="00B118D1">
            <w:pPr>
              <w:spacing w:after="0"/>
              <w:jc w:val="center"/>
              <w:rPr>
                <w:szCs w:val="24"/>
              </w:rPr>
            </w:pPr>
            <w:r>
              <w:rPr>
                <w:szCs w:val="24"/>
              </w:rPr>
              <w:t>1NT18CS125</w:t>
            </w:r>
          </w:p>
        </w:tc>
        <w:tc>
          <w:tcPr>
            <w:tcW w:w="2538" w:type="dxa"/>
          </w:tcPr>
          <w:p w14:paraId="651063DA" w14:textId="77777777" w:rsidR="001A6768" w:rsidRPr="00593B60" w:rsidRDefault="001A6768" w:rsidP="00B118D1">
            <w:pPr>
              <w:spacing w:after="0"/>
              <w:jc w:val="center"/>
              <w:rPr>
                <w:szCs w:val="24"/>
              </w:rPr>
            </w:pPr>
          </w:p>
        </w:tc>
      </w:tr>
      <w:tr w:rsidR="001A6768" w:rsidRPr="00593B60" w14:paraId="5470AFAB" w14:textId="77777777" w:rsidTr="00B118D1">
        <w:tc>
          <w:tcPr>
            <w:tcW w:w="5058" w:type="dxa"/>
          </w:tcPr>
          <w:p w14:paraId="0E2A4159" w14:textId="77777777" w:rsidR="001A6768" w:rsidRPr="00593B60" w:rsidRDefault="001A6768" w:rsidP="00B118D1">
            <w:pPr>
              <w:spacing w:after="0"/>
              <w:jc w:val="left"/>
              <w:rPr>
                <w:szCs w:val="24"/>
              </w:rPr>
            </w:pPr>
            <w:proofErr w:type="spellStart"/>
            <w:r>
              <w:rPr>
                <w:szCs w:val="24"/>
              </w:rPr>
              <w:t>Rakshith</w:t>
            </w:r>
            <w:proofErr w:type="spellEnd"/>
            <w:r>
              <w:rPr>
                <w:szCs w:val="24"/>
              </w:rPr>
              <w:t xml:space="preserve"> R</w:t>
            </w:r>
          </w:p>
        </w:tc>
        <w:tc>
          <w:tcPr>
            <w:tcW w:w="1980" w:type="dxa"/>
          </w:tcPr>
          <w:p w14:paraId="0619A8AF" w14:textId="77777777" w:rsidR="001A6768" w:rsidRPr="00593B60" w:rsidRDefault="001A6768" w:rsidP="00B118D1">
            <w:pPr>
              <w:spacing w:after="0"/>
              <w:jc w:val="center"/>
              <w:rPr>
                <w:szCs w:val="24"/>
              </w:rPr>
            </w:pPr>
            <w:r>
              <w:rPr>
                <w:szCs w:val="24"/>
              </w:rPr>
              <w:t>1NT19CS413</w:t>
            </w:r>
          </w:p>
        </w:tc>
        <w:tc>
          <w:tcPr>
            <w:tcW w:w="2538" w:type="dxa"/>
          </w:tcPr>
          <w:p w14:paraId="216901A4" w14:textId="77777777" w:rsidR="001A6768" w:rsidRPr="00593B60" w:rsidRDefault="001A6768" w:rsidP="00B118D1">
            <w:pPr>
              <w:spacing w:after="0"/>
              <w:jc w:val="center"/>
              <w:rPr>
                <w:szCs w:val="24"/>
              </w:rPr>
            </w:pPr>
          </w:p>
        </w:tc>
      </w:tr>
      <w:tr w:rsidR="001A6768" w:rsidRPr="00593B60" w14:paraId="3E6E5D53" w14:textId="77777777" w:rsidTr="00B118D1">
        <w:tc>
          <w:tcPr>
            <w:tcW w:w="5058" w:type="dxa"/>
          </w:tcPr>
          <w:p w14:paraId="02100AB7" w14:textId="77777777" w:rsidR="001A6768" w:rsidRPr="00593B60" w:rsidRDefault="001A6768" w:rsidP="00B118D1">
            <w:pPr>
              <w:spacing w:after="0"/>
              <w:jc w:val="left"/>
              <w:rPr>
                <w:szCs w:val="24"/>
              </w:rPr>
            </w:pPr>
            <w:r>
              <w:rPr>
                <w:szCs w:val="24"/>
              </w:rPr>
              <w:t>Tarun Kumar Arcot</w:t>
            </w:r>
          </w:p>
        </w:tc>
        <w:tc>
          <w:tcPr>
            <w:tcW w:w="1980" w:type="dxa"/>
          </w:tcPr>
          <w:p w14:paraId="3C77CEEB" w14:textId="77777777" w:rsidR="001A6768" w:rsidRPr="00593B60" w:rsidRDefault="001A6768" w:rsidP="00B118D1">
            <w:pPr>
              <w:spacing w:after="0"/>
              <w:jc w:val="center"/>
              <w:rPr>
                <w:szCs w:val="24"/>
              </w:rPr>
            </w:pPr>
            <w:r>
              <w:rPr>
                <w:szCs w:val="24"/>
              </w:rPr>
              <w:t>1NT18CS174</w:t>
            </w:r>
          </w:p>
        </w:tc>
        <w:tc>
          <w:tcPr>
            <w:tcW w:w="2538" w:type="dxa"/>
          </w:tcPr>
          <w:p w14:paraId="5B49EF4E" w14:textId="77777777" w:rsidR="001A6768" w:rsidRPr="00593B60" w:rsidRDefault="001A6768" w:rsidP="00B118D1">
            <w:pPr>
              <w:spacing w:after="0"/>
              <w:jc w:val="center"/>
              <w:rPr>
                <w:szCs w:val="24"/>
              </w:rPr>
            </w:pPr>
          </w:p>
        </w:tc>
      </w:tr>
    </w:tbl>
    <w:p w14:paraId="7DAF5CFA" w14:textId="77777777" w:rsidR="001A6768" w:rsidRDefault="001A6768">
      <w:pPr>
        <w:tabs>
          <w:tab w:val="left" w:pos="2055"/>
        </w:tabs>
        <w:spacing w:after="0"/>
        <w:rPr>
          <w:sz w:val="28"/>
          <w:szCs w:val="28"/>
        </w:rPr>
      </w:pPr>
    </w:p>
    <w:p w14:paraId="436BD1B8" w14:textId="77777777" w:rsidR="001A6768" w:rsidRDefault="001A6768">
      <w:pPr>
        <w:tabs>
          <w:tab w:val="left" w:pos="2055"/>
        </w:tabs>
        <w:spacing w:after="0"/>
        <w:rPr>
          <w:sz w:val="28"/>
          <w:szCs w:val="28"/>
        </w:rPr>
      </w:pPr>
    </w:p>
    <w:p w14:paraId="6F636CBD" w14:textId="400B1B4A" w:rsidR="00522A1D" w:rsidRDefault="006C141F">
      <w:pPr>
        <w:tabs>
          <w:tab w:val="left" w:pos="2055"/>
        </w:tabs>
        <w:spacing w:after="0"/>
      </w:pPr>
      <w:r>
        <w:rPr>
          <w:sz w:val="28"/>
          <w:szCs w:val="28"/>
        </w:rPr>
        <w:t xml:space="preserve">Date: </w:t>
      </w:r>
      <w:r w:rsidR="001A6768">
        <w:rPr>
          <w:sz w:val="28"/>
          <w:szCs w:val="28"/>
        </w:rPr>
        <w:t>15-01-2021</w:t>
      </w:r>
    </w:p>
    <w:p w14:paraId="544F7157" w14:textId="77777777" w:rsidR="00522A1D" w:rsidRDefault="00522A1D">
      <w:pPr>
        <w:spacing w:after="0"/>
        <w:rPr>
          <w:sz w:val="28"/>
          <w:szCs w:val="28"/>
        </w:rPr>
      </w:pPr>
    </w:p>
    <w:p w14:paraId="7D32972A" w14:textId="77777777" w:rsidR="00C706A7" w:rsidRDefault="00C706A7" w:rsidP="00C706A7">
      <w:pPr>
        <w:spacing w:after="0"/>
        <w:rPr>
          <w:sz w:val="28"/>
          <w:szCs w:val="28"/>
        </w:rPr>
      </w:pPr>
    </w:p>
    <w:p w14:paraId="5529ED5C" w14:textId="757AA5AB" w:rsidR="00522A1D" w:rsidRDefault="006C141F" w:rsidP="00C706A7">
      <w:pPr>
        <w:spacing w:after="0"/>
        <w:jc w:val="center"/>
      </w:pPr>
      <w:r>
        <w:lastRenderedPageBreak/>
        <w:t>ABSTRACT</w:t>
      </w:r>
    </w:p>
    <w:p w14:paraId="224D678D" w14:textId="420E0D49" w:rsidR="00522A1D" w:rsidRDefault="001A6768">
      <w:pPr>
        <w:spacing w:after="0"/>
        <w:jc w:val="left"/>
        <w:rPr>
          <w:b/>
          <w:bCs/>
          <w:sz w:val="36"/>
        </w:rPr>
      </w:pPr>
      <w:r w:rsidRPr="00F021EC">
        <w:rPr>
          <w:rFonts w:ascii="TimesLTStd-Roman" w:eastAsiaTheme="minorHAnsi" w:hAnsi="TimesLTStd-Roman" w:cs="TimesLTStd-Roman"/>
          <w:sz w:val="28"/>
          <w:szCs w:val="28"/>
        </w:rPr>
        <w:t xml:space="preserve">Society and individuals are negatively influenced both politically and socially by the widespread increase of fake news either way generated by humans or machines. In the era of social networks, the quick rotation of news makes it challenging to evaluate its reliability promptly. Therefore, automated fake news detection tools have become a crucial requirement. To address the aforementioned issue, a hybrid Neural Network architecture, that combines the capabilities of CNN and LSTM, is used with two different dimensionality reduction approaches, </w:t>
      </w:r>
      <w:r w:rsidR="00F93AE2" w:rsidRPr="00F021EC">
        <w:rPr>
          <w:rFonts w:ascii="TimesLTStd-Roman" w:eastAsiaTheme="minorHAnsi" w:hAnsi="TimesLTStd-Roman" w:cs="TimesLTStd-Roman"/>
          <w:sz w:val="28"/>
          <w:szCs w:val="28"/>
        </w:rPr>
        <w:t>Principal</w:t>
      </w:r>
      <w:r w:rsidRPr="00F021EC">
        <w:rPr>
          <w:rFonts w:ascii="TimesLTStd-Roman" w:eastAsiaTheme="minorHAnsi" w:hAnsi="TimesLTStd-Roman" w:cs="TimesLTStd-Roman"/>
          <w:sz w:val="28"/>
          <w:szCs w:val="28"/>
        </w:rPr>
        <w:t xml:space="preserve"> Component Analysis (PCA) and Chi-Square. This work proposed to employ the dimensionality reduction techniques to reduce the dimensionality of the feature vectors before passing them to the classifier. To develop the reasoning, this work acquired a dataset from the Fake News Challenges (FNC) website which has four types of stances: agree, disagree, discuss, and</w:t>
      </w:r>
      <w:r>
        <w:rPr>
          <w:rFonts w:ascii="TimesLTStd-Roman" w:eastAsiaTheme="minorHAnsi" w:hAnsi="TimesLTStd-Roman" w:cs="TimesLTStd-Roman"/>
          <w:sz w:val="28"/>
          <w:szCs w:val="28"/>
        </w:rPr>
        <w:t xml:space="preserve"> </w:t>
      </w:r>
      <w:r w:rsidRPr="00F021EC">
        <w:rPr>
          <w:rFonts w:ascii="TimesLTStd-Roman" w:eastAsiaTheme="minorHAnsi" w:hAnsi="TimesLTStd-Roman" w:cs="TimesLTStd-Roman"/>
          <w:sz w:val="28"/>
          <w:szCs w:val="28"/>
        </w:rPr>
        <w:t xml:space="preserve">unrelated. The nonlinear features are fed to PCA and chi-square which provides more contextual features for fake news detection. The motivation of this research is to determine the relative stance of a news article towards its headline. The proposed model improves results by 4% </w:t>
      </w:r>
      <w:r w:rsidR="00F93AE2" w:rsidRPr="00F021EC">
        <w:rPr>
          <w:rFonts w:ascii="TimesLTStd-Roman" w:eastAsiaTheme="minorHAnsi" w:hAnsi="TimesLTStd-Roman" w:cs="TimesLTStd-Roman"/>
          <w:sz w:val="28"/>
          <w:szCs w:val="28"/>
        </w:rPr>
        <w:t xml:space="preserve">and </w:t>
      </w:r>
      <w:r w:rsidR="00F93AE2" w:rsidRPr="00F021EC">
        <w:rPr>
          <w:rFonts w:ascii="MTSYN" w:eastAsiaTheme="minorHAnsi" w:hAnsi="MTSYN" w:cs="MTSYN"/>
          <w:sz w:val="28"/>
          <w:szCs w:val="28"/>
        </w:rPr>
        <w:t>20</w:t>
      </w:r>
      <w:r w:rsidRPr="00F021EC">
        <w:rPr>
          <w:rFonts w:ascii="TimesLTStd-Roman" w:eastAsiaTheme="minorHAnsi" w:hAnsi="TimesLTStd-Roman" w:cs="TimesLTStd-Roman"/>
          <w:sz w:val="28"/>
          <w:szCs w:val="28"/>
        </w:rPr>
        <w:t xml:space="preserve">% in terms of </w:t>
      </w:r>
      <w:r w:rsidRPr="00F021EC">
        <w:rPr>
          <w:rFonts w:ascii="TimesLTStd-Italic" w:eastAsiaTheme="minorHAnsi" w:hAnsi="TimesLTStd-Italic" w:cs="TimesLTStd-Italic"/>
          <w:i/>
          <w:iCs/>
          <w:sz w:val="28"/>
          <w:szCs w:val="28"/>
        </w:rPr>
        <w:t>Accuracy</w:t>
      </w:r>
      <w:r w:rsidRPr="00F021EC">
        <w:rPr>
          <w:rFonts w:ascii="TimesLTStd-Roman" w:eastAsiaTheme="minorHAnsi" w:hAnsi="TimesLTStd-Roman" w:cs="TimesLTStd-Roman"/>
          <w:sz w:val="28"/>
          <w:szCs w:val="28"/>
        </w:rPr>
        <w:t xml:space="preserve"> and </w:t>
      </w:r>
      <w:r w:rsidRPr="00F021EC">
        <w:rPr>
          <w:rFonts w:ascii="TimesLTStd-Italic" w:eastAsiaTheme="minorHAnsi" w:hAnsi="TimesLTStd-Italic" w:cs="TimesLTStd-Italic"/>
          <w:i/>
          <w:iCs/>
          <w:sz w:val="28"/>
          <w:szCs w:val="28"/>
        </w:rPr>
        <w:t>F</w:t>
      </w:r>
      <w:r w:rsidRPr="00F021EC">
        <w:rPr>
          <w:rFonts w:ascii="TimesLTStd-Roman" w:eastAsiaTheme="minorHAnsi" w:hAnsi="TimesLTStd-Roman" w:cs="TimesLTStd-Roman"/>
          <w:sz w:val="28"/>
          <w:szCs w:val="28"/>
        </w:rPr>
        <w:t xml:space="preserve">1 </w:t>
      </w:r>
      <w:r w:rsidRPr="00F021EC">
        <w:rPr>
          <w:rFonts w:ascii="TimesLTStd-Italic" w:eastAsiaTheme="minorHAnsi" w:hAnsi="TimesLTStd-Italic" w:cs="TimesLTStd-Italic"/>
          <w:sz w:val="28"/>
          <w:szCs w:val="28"/>
        </w:rPr>
        <w:t>score</w:t>
      </w:r>
      <w:r w:rsidRPr="00F021EC">
        <w:rPr>
          <w:rFonts w:ascii="TimesLTStd-Roman" w:eastAsiaTheme="minorHAnsi" w:hAnsi="TimesLTStd-Roman" w:cs="TimesLTStd-Roman"/>
          <w:sz w:val="28"/>
          <w:szCs w:val="28"/>
        </w:rPr>
        <w:t>. The experimental results show that PCA outperforms than Chi-square and state-of-the-art methods with 97</w:t>
      </w:r>
      <w:r w:rsidRPr="00F021EC">
        <w:rPr>
          <w:rFonts w:ascii="RMTMI" w:eastAsiaTheme="minorHAnsi" w:hAnsi="RMTMI" w:cs="RMTMI"/>
          <w:sz w:val="28"/>
          <w:szCs w:val="28"/>
        </w:rPr>
        <w:t>:</w:t>
      </w:r>
      <w:r w:rsidRPr="00F021EC">
        <w:rPr>
          <w:rFonts w:ascii="TimesLTStd-Roman" w:eastAsiaTheme="minorHAnsi" w:hAnsi="TimesLTStd-Roman" w:cs="TimesLTStd-Roman"/>
          <w:sz w:val="28"/>
          <w:szCs w:val="28"/>
        </w:rPr>
        <w:t>8% accuracy.</w:t>
      </w:r>
    </w:p>
    <w:p w14:paraId="0E8A3E94" w14:textId="77777777" w:rsidR="00522A1D" w:rsidRDefault="00522A1D">
      <w:pPr>
        <w:spacing w:after="0"/>
        <w:jc w:val="left"/>
        <w:rPr>
          <w:b/>
          <w:bCs/>
          <w:sz w:val="36"/>
        </w:rPr>
      </w:pPr>
    </w:p>
    <w:p w14:paraId="688F69A3" w14:textId="77777777" w:rsidR="00522A1D" w:rsidRDefault="00522A1D">
      <w:pPr>
        <w:spacing w:after="0"/>
        <w:jc w:val="left"/>
        <w:rPr>
          <w:b/>
          <w:bCs/>
          <w:sz w:val="36"/>
        </w:rPr>
      </w:pPr>
    </w:p>
    <w:p w14:paraId="60D4830E" w14:textId="77777777" w:rsidR="00522A1D" w:rsidRDefault="00522A1D">
      <w:pPr>
        <w:spacing w:after="0"/>
        <w:jc w:val="left"/>
        <w:rPr>
          <w:b/>
          <w:bCs/>
          <w:sz w:val="36"/>
        </w:rPr>
      </w:pPr>
    </w:p>
    <w:p w14:paraId="53B49F0E" w14:textId="77777777" w:rsidR="00522A1D" w:rsidRDefault="00522A1D">
      <w:pPr>
        <w:spacing w:after="0"/>
        <w:jc w:val="left"/>
        <w:rPr>
          <w:b/>
          <w:bCs/>
          <w:sz w:val="36"/>
        </w:rPr>
      </w:pPr>
    </w:p>
    <w:p w14:paraId="5346B64C" w14:textId="77777777" w:rsidR="00522A1D" w:rsidRDefault="00522A1D">
      <w:pPr>
        <w:spacing w:after="0"/>
        <w:jc w:val="left"/>
        <w:rPr>
          <w:b/>
          <w:bCs/>
          <w:sz w:val="36"/>
        </w:rPr>
      </w:pPr>
    </w:p>
    <w:p w14:paraId="5ACC761F" w14:textId="77777777" w:rsidR="00522A1D" w:rsidRDefault="00522A1D">
      <w:pPr>
        <w:spacing w:after="0"/>
        <w:jc w:val="left"/>
        <w:rPr>
          <w:b/>
          <w:bCs/>
          <w:sz w:val="36"/>
        </w:rPr>
      </w:pPr>
    </w:p>
    <w:p w14:paraId="70DC6E68" w14:textId="77777777" w:rsidR="00522A1D" w:rsidRDefault="00522A1D">
      <w:pPr>
        <w:spacing w:after="0"/>
        <w:jc w:val="left"/>
        <w:rPr>
          <w:b/>
          <w:bCs/>
          <w:sz w:val="36"/>
        </w:rPr>
      </w:pPr>
    </w:p>
    <w:p w14:paraId="775A870D" w14:textId="3D923F11" w:rsidR="00522A1D" w:rsidRDefault="006C141F" w:rsidP="001A6768">
      <w:pPr>
        <w:spacing w:after="0"/>
        <w:jc w:val="center"/>
        <w:rPr>
          <w:b/>
        </w:rPr>
      </w:pPr>
      <w:r>
        <w:rPr>
          <w:b/>
        </w:rPr>
        <w:lastRenderedPageBreak/>
        <w:t>TABLE OF CONTENTS</w:t>
      </w:r>
    </w:p>
    <w:p w14:paraId="2EA8D58B" w14:textId="77777777" w:rsidR="00902416" w:rsidRDefault="00902416" w:rsidP="00902416">
      <w:pPr>
        <w:spacing w:after="0"/>
        <w:jc w:val="left"/>
      </w:pPr>
    </w:p>
    <w:p w14:paraId="66FBEDAA" w14:textId="77777777" w:rsidR="00522A1D" w:rsidRDefault="006C141F" w:rsidP="00C41846">
      <w:pPr>
        <w:pStyle w:val="ListParagraph"/>
        <w:numPr>
          <w:ilvl w:val="0"/>
          <w:numId w:val="19"/>
        </w:numPr>
        <w:spacing w:after="0" w:line="360" w:lineRule="atLeast"/>
        <w:jc w:val="left"/>
      </w:pPr>
      <w:r w:rsidRPr="00C41846">
        <w:rPr>
          <w:rFonts w:eastAsia="Times New Roman"/>
          <w:b/>
          <w:bCs/>
          <w:color w:val="222222"/>
          <w:szCs w:val="24"/>
        </w:rPr>
        <w:t>DECLARATION</w:t>
      </w:r>
    </w:p>
    <w:p w14:paraId="69D97AFB" w14:textId="77777777" w:rsidR="00522A1D" w:rsidRDefault="006C141F" w:rsidP="00C41846">
      <w:pPr>
        <w:pStyle w:val="ListParagraph"/>
        <w:numPr>
          <w:ilvl w:val="0"/>
          <w:numId w:val="19"/>
        </w:numPr>
        <w:spacing w:after="0" w:line="360" w:lineRule="atLeast"/>
        <w:jc w:val="left"/>
      </w:pPr>
      <w:r w:rsidRPr="00C41846">
        <w:rPr>
          <w:rFonts w:eastAsia="Times New Roman"/>
          <w:b/>
          <w:bCs/>
          <w:color w:val="222222"/>
          <w:szCs w:val="24"/>
        </w:rPr>
        <w:t>ACKNOWLEDGEMENTS</w:t>
      </w:r>
    </w:p>
    <w:p w14:paraId="574FE26C" w14:textId="77777777" w:rsidR="00522A1D" w:rsidRDefault="006C141F" w:rsidP="00C41846">
      <w:pPr>
        <w:pStyle w:val="ListParagraph"/>
        <w:numPr>
          <w:ilvl w:val="0"/>
          <w:numId w:val="19"/>
        </w:numPr>
        <w:spacing w:after="0" w:line="360" w:lineRule="atLeast"/>
        <w:jc w:val="left"/>
      </w:pPr>
      <w:r w:rsidRPr="00C41846">
        <w:rPr>
          <w:rFonts w:eastAsia="Times New Roman"/>
          <w:b/>
          <w:bCs/>
          <w:color w:val="222222"/>
          <w:szCs w:val="24"/>
        </w:rPr>
        <w:t>ABSTRACT</w:t>
      </w:r>
    </w:p>
    <w:p w14:paraId="6883658B" w14:textId="5F7E6B59" w:rsidR="00902416" w:rsidRPr="00C41846" w:rsidRDefault="006C141F" w:rsidP="00C41846">
      <w:pPr>
        <w:pStyle w:val="ListParagraph"/>
        <w:numPr>
          <w:ilvl w:val="0"/>
          <w:numId w:val="19"/>
        </w:numPr>
        <w:spacing w:after="0" w:line="360" w:lineRule="atLeast"/>
        <w:jc w:val="left"/>
        <w:rPr>
          <w:rFonts w:eastAsia="Times New Roman"/>
          <w:b/>
          <w:bCs/>
          <w:color w:val="222222"/>
          <w:szCs w:val="24"/>
        </w:rPr>
      </w:pPr>
      <w:r w:rsidRPr="00C41846">
        <w:rPr>
          <w:rFonts w:eastAsia="Times New Roman"/>
          <w:b/>
          <w:bCs/>
          <w:color w:val="222222"/>
          <w:szCs w:val="24"/>
        </w:rPr>
        <w:t>TABLE OF CONTENTS</w:t>
      </w:r>
    </w:p>
    <w:p w14:paraId="0FE9274D" w14:textId="3D33859A" w:rsidR="00902416" w:rsidRPr="00902416" w:rsidRDefault="00902416" w:rsidP="00902416">
      <w:pPr>
        <w:spacing w:after="0" w:line="360" w:lineRule="atLeast"/>
        <w:jc w:val="left"/>
        <w:rPr>
          <w:rFonts w:eastAsia="Times New Roman"/>
          <w:i/>
          <w:iCs/>
          <w:color w:val="222222"/>
          <w:szCs w:val="24"/>
        </w:rPr>
      </w:pPr>
      <w:r>
        <w:rPr>
          <w:rFonts w:eastAsia="Times New Roman"/>
          <w:b/>
          <w:bCs/>
          <w:color w:val="222222"/>
          <w:szCs w:val="24"/>
        </w:rPr>
        <w:t>(</w:t>
      </w:r>
      <w:proofErr w:type="gramStart"/>
      <w:r w:rsidRPr="00902416">
        <w:rPr>
          <w:rFonts w:eastAsia="Times New Roman"/>
          <w:i/>
          <w:iCs/>
          <w:color w:val="222222"/>
          <w:szCs w:val="24"/>
        </w:rPr>
        <w:t>Include:-</w:t>
      </w:r>
      <w:proofErr w:type="gramEnd"/>
    </w:p>
    <w:p w14:paraId="6B9B0984" w14:textId="77777777" w:rsidR="00522A1D" w:rsidRPr="00902416" w:rsidRDefault="006C141F">
      <w:pPr>
        <w:spacing w:after="0" w:line="360" w:lineRule="atLeast"/>
        <w:jc w:val="left"/>
        <w:rPr>
          <w:i/>
          <w:iCs/>
        </w:rPr>
      </w:pPr>
      <w:r w:rsidRPr="00902416">
        <w:rPr>
          <w:rFonts w:eastAsia="Times New Roman"/>
          <w:i/>
          <w:iCs/>
          <w:color w:val="222222"/>
          <w:szCs w:val="24"/>
        </w:rPr>
        <w:t>LIST OF FIGURES</w:t>
      </w:r>
    </w:p>
    <w:p w14:paraId="35C90D75" w14:textId="77777777" w:rsidR="00522A1D" w:rsidRPr="00902416" w:rsidRDefault="006C141F">
      <w:pPr>
        <w:spacing w:after="0" w:line="360" w:lineRule="atLeast"/>
        <w:jc w:val="left"/>
        <w:rPr>
          <w:i/>
          <w:iCs/>
        </w:rPr>
      </w:pPr>
      <w:r w:rsidRPr="00902416">
        <w:rPr>
          <w:rFonts w:eastAsia="Times New Roman"/>
          <w:i/>
          <w:iCs/>
          <w:color w:val="222222"/>
          <w:szCs w:val="24"/>
        </w:rPr>
        <w:t>LIST OF TABLES</w:t>
      </w:r>
    </w:p>
    <w:p w14:paraId="7D1608C2" w14:textId="7C992F45" w:rsidR="00522A1D" w:rsidRDefault="006C141F">
      <w:pPr>
        <w:spacing w:after="0" w:line="360" w:lineRule="atLeast"/>
        <w:jc w:val="left"/>
      </w:pPr>
      <w:r w:rsidRPr="00902416">
        <w:rPr>
          <w:rFonts w:eastAsia="Times New Roman"/>
          <w:i/>
          <w:iCs/>
          <w:color w:val="222222"/>
          <w:szCs w:val="24"/>
        </w:rPr>
        <w:t>LIST OF ACRONYMS</w:t>
      </w:r>
      <w:r w:rsidR="00902416">
        <w:rPr>
          <w:rFonts w:eastAsia="Times New Roman"/>
          <w:b/>
          <w:bCs/>
          <w:color w:val="222222"/>
          <w:szCs w:val="24"/>
        </w:rPr>
        <w:t>)</w:t>
      </w:r>
    </w:p>
    <w:p w14:paraId="67889E65" w14:textId="77777777" w:rsidR="00902416" w:rsidRDefault="00902416">
      <w:pPr>
        <w:spacing w:after="0"/>
        <w:jc w:val="left"/>
        <w:rPr>
          <w:rFonts w:eastAsia="Times New Roman"/>
          <w:color w:val="222222"/>
          <w:szCs w:val="24"/>
          <w:lang w:val="en-US"/>
        </w:rPr>
      </w:pPr>
    </w:p>
    <w:p w14:paraId="28D1683C" w14:textId="77F2169C" w:rsidR="00522A1D" w:rsidRDefault="006C141F">
      <w:pPr>
        <w:spacing w:after="0"/>
        <w:jc w:val="left"/>
      </w:pPr>
      <w:r>
        <w:rPr>
          <w:b/>
        </w:rPr>
        <w:t xml:space="preserve">CHAPTER </w:t>
      </w:r>
      <w:proofErr w:type="gramStart"/>
      <w:r>
        <w:rPr>
          <w:b/>
        </w:rPr>
        <w:t>1 :</w:t>
      </w:r>
      <w:proofErr w:type="gramEnd"/>
      <w:r>
        <w:rPr>
          <w:b/>
        </w:rPr>
        <w:t xml:space="preserve"> INTRODUCTION</w:t>
      </w:r>
      <w:r w:rsidR="00F93AE2">
        <w:rPr>
          <w:b/>
        </w:rPr>
        <w:t xml:space="preserve">                                                                        -----------1</w:t>
      </w:r>
    </w:p>
    <w:p w14:paraId="049891C7" w14:textId="72B84EA9" w:rsidR="00522A1D" w:rsidRDefault="006C141F">
      <w:pPr>
        <w:numPr>
          <w:ilvl w:val="1"/>
          <w:numId w:val="4"/>
        </w:numPr>
        <w:spacing w:after="0"/>
        <w:jc w:val="left"/>
      </w:pPr>
      <w:proofErr w:type="gramStart"/>
      <w:r>
        <w:t>Brief  Technology</w:t>
      </w:r>
      <w:proofErr w:type="gramEnd"/>
      <w:r>
        <w:t>/concept/application</w:t>
      </w:r>
      <w:r w:rsidR="00F93AE2">
        <w:t xml:space="preserve">                                                        -----------1</w:t>
      </w:r>
    </w:p>
    <w:p w14:paraId="6C1D39CF" w14:textId="77777777" w:rsidR="00522A1D" w:rsidRDefault="006C141F">
      <w:pPr>
        <w:numPr>
          <w:ilvl w:val="1"/>
          <w:numId w:val="4"/>
        </w:numPr>
        <w:spacing w:after="0"/>
        <w:jc w:val="left"/>
      </w:pPr>
      <w:r>
        <w:t>Research objectives</w:t>
      </w:r>
    </w:p>
    <w:p w14:paraId="383FB515" w14:textId="77777777" w:rsidR="00522A1D" w:rsidRDefault="006C141F">
      <w:pPr>
        <w:numPr>
          <w:ilvl w:val="1"/>
          <w:numId w:val="4"/>
        </w:numPr>
        <w:spacing w:after="0"/>
        <w:jc w:val="left"/>
      </w:pPr>
      <w:r>
        <w:t>Organization of the technical report</w:t>
      </w:r>
    </w:p>
    <w:p w14:paraId="7F12BC45" w14:textId="77777777" w:rsidR="00522A1D" w:rsidRDefault="006C141F">
      <w:pPr>
        <w:spacing w:before="120" w:after="120"/>
        <w:ind w:left="360"/>
      </w:pPr>
      <w:r>
        <w:rPr>
          <w:color w:val="000000"/>
          <w:szCs w:val="20"/>
        </w:rPr>
        <w:t>The following provides the roadmap for remainder of this report:</w:t>
      </w:r>
    </w:p>
    <w:p w14:paraId="0CCD9483" w14:textId="77777777" w:rsidR="00522A1D" w:rsidRDefault="006C141F">
      <w:pPr>
        <w:spacing w:before="120"/>
        <w:ind w:left="360"/>
      </w:pPr>
      <w:r>
        <w:rPr>
          <w:b/>
          <w:color w:val="000000"/>
          <w:szCs w:val="20"/>
        </w:rPr>
        <w:t>Chapter 2:</w:t>
      </w:r>
      <w:r>
        <w:rPr>
          <w:color w:val="000000"/>
          <w:szCs w:val="20"/>
        </w:rPr>
        <w:t xml:space="preserve"> Presents a brief overview/working of the proposed </w:t>
      </w:r>
      <w:r w:rsidR="000B3F83">
        <w:rPr>
          <w:color w:val="000000"/>
          <w:szCs w:val="20"/>
        </w:rPr>
        <w:t xml:space="preserve">topic </w:t>
      </w:r>
      <w:r>
        <w:rPr>
          <w:color w:val="000000"/>
          <w:szCs w:val="20"/>
        </w:rPr>
        <w:t xml:space="preserve">that you have undertaken. Highlight the application of the </w:t>
      </w:r>
      <w:r w:rsidR="00D42F7A">
        <w:rPr>
          <w:color w:val="000000"/>
          <w:szCs w:val="20"/>
        </w:rPr>
        <w:t>topic chosen</w:t>
      </w:r>
      <w:r>
        <w:rPr>
          <w:color w:val="000000"/>
          <w:szCs w:val="20"/>
        </w:rPr>
        <w:t>/concept used, advantage and disadvantage of the technology/concept chosen,</w:t>
      </w:r>
    </w:p>
    <w:p w14:paraId="45C7195E" w14:textId="77777777" w:rsidR="00522A1D" w:rsidRDefault="006C141F">
      <w:pPr>
        <w:spacing w:before="120"/>
        <w:ind w:left="360"/>
      </w:pPr>
      <w:r>
        <w:rPr>
          <w:b/>
          <w:bCs/>
          <w:color w:val="000000"/>
          <w:szCs w:val="20"/>
        </w:rPr>
        <w:t>Note: This chapter can be split into multiple sections as needed</w:t>
      </w:r>
    </w:p>
    <w:p w14:paraId="0224F256" w14:textId="77777777" w:rsidR="00522A1D" w:rsidRDefault="006C141F">
      <w:pPr>
        <w:ind w:left="360"/>
      </w:pPr>
      <w:r>
        <w:rPr>
          <w:b/>
          <w:color w:val="000000"/>
          <w:szCs w:val="20"/>
        </w:rPr>
        <w:t>Chapter 3:</w:t>
      </w:r>
      <w:r>
        <w:rPr>
          <w:color w:val="000000"/>
          <w:szCs w:val="20"/>
        </w:rPr>
        <w:t xml:space="preserve"> </w:t>
      </w:r>
      <w:r w:rsidR="005B72D5">
        <w:rPr>
          <w:color w:val="000000"/>
          <w:szCs w:val="20"/>
        </w:rPr>
        <w:t>The program you executed and result</w:t>
      </w:r>
    </w:p>
    <w:p w14:paraId="5E716FC8" w14:textId="77777777" w:rsidR="00522A1D" w:rsidRDefault="006C141F">
      <w:pPr>
        <w:ind w:left="360"/>
      </w:pPr>
      <w:r>
        <w:rPr>
          <w:b/>
          <w:bCs/>
          <w:color w:val="000000"/>
          <w:szCs w:val="20"/>
        </w:rPr>
        <w:t xml:space="preserve">Chapter 4: Conclusion </w:t>
      </w:r>
    </w:p>
    <w:p w14:paraId="40DA41BF" w14:textId="77777777" w:rsidR="00522A1D" w:rsidRDefault="006C141F">
      <w:pPr>
        <w:ind w:left="360"/>
      </w:pPr>
      <w:r>
        <w:rPr>
          <w:b/>
          <w:bCs/>
          <w:color w:val="000000"/>
          <w:szCs w:val="20"/>
        </w:rPr>
        <w:t>Chapter 5: Reference</w:t>
      </w:r>
      <w:r w:rsidR="002112FA">
        <w:rPr>
          <w:b/>
          <w:bCs/>
          <w:color w:val="000000"/>
          <w:szCs w:val="20"/>
        </w:rPr>
        <w:t>s</w:t>
      </w:r>
      <w:r>
        <w:rPr>
          <w:color w:val="000000"/>
          <w:szCs w:val="20"/>
        </w:rPr>
        <w:t xml:space="preserve"> </w:t>
      </w:r>
    </w:p>
    <w:p w14:paraId="1019110F" w14:textId="77777777" w:rsidR="00522A1D" w:rsidRDefault="006C141F">
      <w:pPr>
        <w:ind w:left="360"/>
      </w:pPr>
      <w:r>
        <w:rPr>
          <w:b/>
          <w:bCs/>
          <w:i/>
          <w:iCs/>
          <w:color w:val="000000"/>
          <w:sz w:val="28"/>
          <w:szCs w:val="20"/>
        </w:rPr>
        <w:t xml:space="preserve">Follow this format compulsorily to write the </w:t>
      </w:r>
      <w:proofErr w:type="spellStart"/>
      <w:r>
        <w:rPr>
          <w:b/>
          <w:bCs/>
          <w:i/>
          <w:iCs/>
          <w:color w:val="000000"/>
          <w:sz w:val="28"/>
          <w:szCs w:val="20"/>
        </w:rPr>
        <w:t>refernce</w:t>
      </w:r>
      <w:proofErr w:type="spellEnd"/>
      <w:r>
        <w:rPr>
          <w:b/>
          <w:bCs/>
          <w:i/>
          <w:iCs/>
          <w:color w:val="000000"/>
          <w:sz w:val="28"/>
          <w:szCs w:val="20"/>
        </w:rPr>
        <w:t xml:space="preserve"> in the reference chapter as applicable to your report.</w:t>
      </w:r>
    </w:p>
    <w:p w14:paraId="7D3B47F4" w14:textId="36C1590F" w:rsidR="00522A1D" w:rsidRDefault="00522A1D"/>
    <w:p w14:paraId="66445CBD" w14:textId="32825424" w:rsidR="00522A1D" w:rsidRDefault="00522A1D">
      <w:pPr>
        <w:pStyle w:val="Heading"/>
        <w:jc w:val="left"/>
      </w:pPr>
    </w:p>
    <w:p w14:paraId="02C6F808" w14:textId="77777777" w:rsidR="00522A1D" w:rsidRDefault="00522A1D">
      <w:pPr>
        <w:pStyle w:val="Heading"/>
        <w:jc w:val="left"/>
      </w:pPr>
    </w:p>
    <w:p w14:paraId="2625F325" w14:textId="2E8A37A2" w:rsidR="00522A1D" w:rsidRDefault="006C141F" w:rsidP="001A6768">
      <w:pPr>
        <w:pStyle w:val="Heading"/>
        <w:jc w:val="center"/>
      </w:pPr>
      <w:r>
        <w:rPr>
          <w:caps/>
          <w:sz w:val="30"/>
          <w:szCs w:val="30"/>
        </w:rPr>
        <w:lastRenderedPageBreak/>
        <w:t>C</w:t>
      </w:r>
      <w:r>
        <w:rPr>
          <w:caps/>
          <w:sz w:val="26"/>
          <w:szCs w:val="26"/>
        </w:rPr>
        <w:t>hapter</w:t>
      </w:r>
      <w:r>
        <w:rPr>
          <w:caps/>
          <w:sz w:val="28"/>
          <w:szCs w:val="28"/>
        </w:rPr>
        <w:t xml:space="preserve"> </w:t>
      </w:r>
      <w:r>
        <w:rPr>
          <w:caps/>
          <w:sz w:val="30"/>
          <w:szCs w:val="30"/>
        </w:rPr>
        <w:t>1</w:t>
      </w:r>
    </w:p>
    <w:p w14:paraId="18ED9AAD" w14:textId="77777777" w:rsidR="00522A1D" w:rsidRDefault="006C141F">
      <w:pPr>
        <w:pStyle w:val="Heading1"/>
      </w:pPr>
      <w:r>
        <w:t>I</w:t>
      </w:r>
      <w:r>
        <w:rPr>
          <w:sz w:val="26"/>
          <w:szCs w:val="26"/>
        </w:rPr>
        <w:t>ntroduction</w:t>
      </w:r>
    </w:p>
    <w:p w14:paraId="2677FA10" w14:textId="0588569F" w:rsidR="00905B50" w:rsidRPr="00905B50" w:rsidRDefault="000B3F83" w:rsidP="00905B50">
      <w:pPr>
        <w:pStyle w:val="Heading2"/>
        <w:keepNext w:val="0"/>
        <w:keepLines/>
        <w:spacing w:after="120"/>
        <w:ind w:left="547" w:hanging="547"/>
        <w:rPr>
          <w:rFonts w:ascii="Times New Roman" w:hAnsi="Times New Roman"/>
          <w:sz w:val="24"/>
          <w:szCs w:val="24"/>
          <w:u w:val="single"/>
        </w:rPr>
      </w:pPr>
      <w:r w:rsidRPr="00905B50">
        <w:rPr>
          <w:rFonts w:ascii="Times New Roman" w:hAnsi="Times New Roman"/>
          <w:sz w:val="24"/>
          <w:szCs w:val="24"/>
          <w:u w:val="single"/>
        </w:rPr>
        <w:t xml:space="preserve">Brief description of your </w:t>
      </w:r>
      <w:proofErr w:type="gramStart"/>
      <w:r w:rsidRPr="00905B50">
        <w:rPr>
          <w:rFonts w:ascii="Times New Roman" w:hAnsi="Times New Roman"/>
          <w:sz w:val="24"/>
          <w:szCs w:val="24"/>
          <w:u w:val="single"/>
        </w:rPr>
        <w:t>topic:</w:t>
      </w:r>
      <w:r w:rsidR="00905B50" w:rsidRPr="00905B50">
        <w:rPr>
          <w:rFonts w:ascii="Times New Roman" w:hAnsi="Times New Roman"/>
          <w:sz w:val="24"/>
          <w:szCs w:val="24"/>
          <w:u w:val="single"/>
        </w:rPr>
        <w:t>-</w:t>
      </w:r>
      <w:proofErr w:type="gramEnd"/>
    </w:p>
    <w:p w14:paraId="6FBAFFC9" w14:textId="77777777" w:rsidR="00935FCC" w:rsidRDefault="00935FCC" w:rsidP="00935FCC">
      <w:pPr>
        <w:pStyle w:val="ListParagraph"/>
        <w:jc w:val="left"/>
        <w:rPr>
          <w:szCs w:val="24"/>
        </w:rPr>
      </w:pPr>
      <w:r w:rsidRPr="00B27F3E">
        <w:rPr>
          <w:szCs w:val="24"/>
        </w:rPr>
        <w:t>Deep learning models such as recurrent neural networks</w:t>
      </w:r>
      <w:r>
        <w:rPr>
          <w:szCs w:val="24"/>
        </w:rPr>
        <w:t xml:space="preserve"> </w:t>
      </w:r>
      <w:r w:rsidRPr="00B27F3E">
        <w:rPr>
          <w:szCs w:val="24"/>
        </w:rPr>
        <w:t>(RNN) and its variants</w:t>
      </w:r>
      <w:r>
        <w:rPr>
          <w:szCs w:val="24"/>
        </w:rPr>
        <w:t xml:space="preserve"> </w:t>
      </w:r>
      <w:r w:rsidRPr="00B27F3E">
        <w:rPr>
          <w:szCs w:val="24"/>
        </w:rPr>
        <w:t>and convolution neural</w:t>
      </w:r>
      <w:r>
        <w:rPr>
          <w:szCs w:val="24"/>
        </w:rPr>
        <w:t xml:space="preserve"> </w:t>
      </w:r>
      <w:r w:rsidRPr="00B27F3E">
        <w:rPr>
          <w:szCs w:val="24"/>
        </w:rPr>
        <w:t>networks (CNN) have been used effectively in many</w:t>
      </w:r>
      <w:r>
        <w:rPr>
          <w:szCs w:val="24"/>
        </w:rPr>
        <w:t xml:space="preserve"> </w:t>
      </w:r>
      <w:r w:rsidRPr="00B27F3E">
        <w:rPr>
          <w:szCs w:val="24"/>
        </w:rPr>
        <w:t>NLP tasks that share similarities to fake news and consist of</w:t>
      </w:r>
      <w:r>
        <w:rPr>
          <w:szCs w:val="24"/>
        </w:rPr>
        <w:t xml:space="preserve"> </w:t>
      </w:r>
      <w:r w:rsidRPr="00B27F3E">
        <w:rPr>
          <w:szCs w:val="24"/>
        </w:rPr>
        <w:t>calculating semantic similarity between sentences</w:t>
      </w:r>
      <w:r>
        <w:rPr>
          <w:szCs w:val="24"/>
        </w:rPr>
        <w:t xml:space="preserve"> </w:t>
      </w:r>
      <w:r w:rsidRPr="00B27F3E">
        <w:rPr>
          <w:szCs w:val="24"/>
        </w:rPr>
        <w:t xml:space="preserve">and </w:t>
      </w:r>
      <w:proofErr w:type="gramStart"/>
      <w:r w:rsidRPr="00B27F3E">
        <w:rPr>
          <w:szCs w:val="24"/>
        </w:rPr>
        <w:t>community based</w:t>
      </w:r>
      <w:proofErr w:type="gramEnd"/>
      <w:r w:rsidRPr="00B27F3E">
        <w:rPr>
          <w:szCs w:val="24"/>
        </w:rPr>
        <w:t xml:space="preserve"> question answering.</w:t>
      </w:r>
      <w:r>
        <w:rPr>
          <w:szCs w:val="24"/>
        </w:rPr>
        <w:t xml:space="preserve"> </w:t>
      </w:r>
      <w:r w:rsidRPr="00B27F3E">
        <w:rPr>
          <w:szCs w:val="24"/>
        </w:rPr>
        <w:t>Siamese MaLSTM is used to compute the semantic similarity</w:t>
      </w:r>
      <w:r>
        <w:rPr>
          <w:szCs w:val="24"/>
        </w:rPr>
        <w:t xml:space="preserve"> </w:t>
      </w:r>
      <w:r w:rsidRPr="00B27F3E">
        <w:rPr>
          <w:szCs w:val="24"/>
        </w:rPr>
        <w:t xml:space="preserve">of question pairs. A deep neural network converts the text sequence into </w:t>
      </w:r>
      <w:r>
        <w:rPr>
          <w:szCs w:val="24"/>
        </w:rPr>
        <w:t>fi</w:t>
      </w:r>
      <w:r w:rsidRPr="00B27F3E">
        <w:rPr>
          <w:szCs w:val="24"/>
        </w:rPr>
        <w:t>xed length vector representation which is then used to measure the relevance of two textual sequence, which is the relevance of each headline-body pair.</w:t>
      </w:r>
    </w:p>
    <w:p w14:paraId="73F3C24B" w14:textId="77777777" w:rsidR="00935FCC" w:rsidRPr="00202E38" w:rsidRDefault="00935FCC" w:rsidP="00935FCC">
      <w:pPr>
        <w:pStyle w:val="ListParagraph"/>
        <w:jc w:val="left"/>
        <w:rPr>
          <w:szCs w:val="24"/>
        </w:rPr>
      </w:pPr>
    </w:p>
    <w:p w14:paraId="6971B63F" w14:textId="77777777" w:rsidR="00935FCC" w:rsidRPr="00202E38" w:rsidRDefault="00935FCC" w:rsidP="00935FCC">
      <w:pPr>
        <w:pStyle w:val="ListParagraph"/>
        <w:jc w:val="left"/>
        <w:rPr>
          <w:szCs w:val="24"/>
        </w:rPr>
      </w:pPr>
      <w:r w:rsidRPr="00C80E34">
        <w:rPr>
          <w:szCs w:val="24"/>
        </w:rPr>
        <w:t>Stance Detection is a well-established and well-researched</w:t>
      </w:r>
      <w:r>
        <w:rPr>
          <w:szCs w:val="24"/>
        </w:rPr>
        <w:t xml:space="preserve"> </w:t>
      </w:r>
      <w:r w:rsidRPr="00C80E34">
        <w:rPr>
          <w:szCs w:val="24"/>
        </w:rPr>
        <w:t>task in NLP. It is de</w:t>
      </w:r>
      <w:r>
        <w:rPr>
          <w:szCs w:val="24"/>
        </w:rPr>
        <w:t>fi</w:t>
      </w:r>
      <w:r w:rsidRPr="00C80E34">
        <w:rPr>
          <w:szCs w:val="24"/>
        </w:rPr>
        <w:t>ned as determining from the text whether</w:t>
      </w:r>
      <w:r>
        <w:rPr>
          <w:szCs w:val="24"/>
        </w:rPr>
        <w:t xml:space="preserve"> </w:t>
      </w:r>
      <w:r w:rsidRPr="00202E38">
        <w:rPr>
          <w:szCs w:val="24"/>
        </w:rPr>
        <w:t>the audience is in favor, against or neutral about the target. Stance detection has become foundation for many tasks</w:t>
      </w:r>
      <w:r>
        <w:rPr>
          <w:szCs w:val="24"/>
        </w:rPr>
        <w:t xml:space="preserve"> </w:t>
      </w:r>
      <w:r w:rsidRPr="00202E38">
        <w:rPr>
          <w:szCs w:val="24"/>
        </w:rPr>
        <w:t>such as fake news detection, claim validation, and</w:t>
      </w:r>
      <w:r>
        <w:rPr>
          <w:szCs w:val="24"/>
        </w:rPr>
        <w:t xml:space="preserve"> </w:t>
      </w:r>
      <w:r w:rsidRPr="00202E38">
        <w:rPr>
          <w:szCs w:val="24"/>
        </w:rPr>
        <w:t>argument search. Previous studies in fake news detection</w:t>
      </w:r>
    </w:p>
    <w:p w14:paraId="4A698A98" w14:textId="77777777" w:rsidR="00935FCC" w:rsidRPr="001A700A" w:rsidRDefault="00935FCC" w:rsidP="00935FCC">
      <w:pPr>
        <w:pStyle w:val="ListParagraph"/>
        <w:jc w:val="left"/>
        <w:rPr>
          <w:szCs w:val="24"/>
        </w:rPr>
      </w:pPr>
      <w:r w:rsidRPr="00C80E34">
        <w:rPr>
          <w:szCs w:val="24"/>
        </w:rPr>
        <w:t>focused on target-speci</w:t>
      </w:r>
      <w:r>
        <w:rPr>
          <w:szCs w:val="24"/>
        </w:rPr>
        <w:t>fi</w:t>
      </w:r>
      <w:r w:rsidRPr="00C80E34">
        <w:rPr>
          <w:szCs w:val="24"/>
        </w:rPr>
        <w:t>c stance prediction in which the</w:t>
      </w:r>
      <w:r>
        <w:rPr>
          <w:szCs w:val="24"/>
        </w:rPr>
        <w:t xml:space="preserve"> </w:t>
      </w:r>
      <w:r w:rsidRPr="00202E38">
        <w:rPr>
          <w:szCs w:val="24"/>
        </w:rPr>
        <w:t>stance of a text entity relating to a topic or a named entity</w:t>
      </w:r>
      <w:r>
        <w:rPr>
          <w:szCs w:val="24"/>
        </w:rPr>
        <w:t xml:space="preserve"> </w:t>
      </w:r>
      <w:r w:rsidRPr="00202E38">
        <w:rPr>
          <w:szCs w:val="24"/>
        </w:rPr>
        <w:t>is determined. In many researches, target-speci</w:t>
      </w:r>
      <w:r>
        <w:rPr>
          <w:szCs w:val="24"/>
        </w:rPr>
        <w:t>fi</w:t>
      </w:r>
      <w:r w:rsidRPr="00202E38">
        <w:rPr>
          <w:szCs w:val="24"/>
        </w:rPr>
        <w:t>c stance prediction</w:t>
      </w:r>
      <w:r>
        <w:rPr>
          <w:szCs w:val="24"/>
        </w:rPr>
        <w:t xml:space="preserve"> </w:t>
      </w:r>
      <w:r w:rsidRPr="00202E38">
        <w:rPr>
          <w:szCs w:val="24"/>
        </w:rPr>
        <w:t>is performed for tweets (where tweets are the text and</w:t>
      </w:r>
      <w:r>
        <w:rPr>
          <w:szCs w:val="24"/>
        </w:rPr>
        <w:t xml:space="preserve"> </w:t>
      </w:r>
      <w:r w:rsidRPr="001A700A">
        <w:rPr>
          <w:szCs w:val="24"/>
        </w:rPr>
        <w:t xml:space="preserve">target is single </w:t>
      </w:r>
      <w:proofErr w:type="gramStart"/>
      <w:r w:rsidRPr="001A700A">
        <w:rPr>
          <w:szCs w:val="24"/>
        </w:rPr>
        <w:t>stance)  and</w:t>
      </w:r>
      <w:proofErr w:type="gramEnd"/>
      <w:r w:rsidRPr="001A700A">
        <w:rPr>
          <w:szCs w:val="24"/>
        </w:rPr>
        <w:t xml:space="preserve"> online debates. Such target-specific approaches are based on structural features, and linguistic and lexical features. Stance prediction in tweets and online debates is different from stance detection in a news article in which the stance</w:t>
      </w:r>
      <w:r>
        <w:rPr>
          <w:szCs w:val="24"/>
        </w:rPr>
        <w:t xml:space="preserve"> </w:t>
      </w:r>
      <w:r w:rsidRPr="001A700A">
        <w:rPr>
          <w:szCs w:val="24"/>
        </w:rPr>
        <w:t>detection of a news article is relative to the headline in NLP. The authenticity of claims is predicted with the use of the stance of articles and the reliability.</w:t>
      </w:r>
    </w:p>
    <w:p w14:paraId="4DF6BEC9" w14:textId="77777777" w:rsidR="00935FCC" w:rsidRPr="00202E38" w:rsidRDefault="00935FCC" w:rsidP="00935FCC">
      <w:pPr>
        <w:pStyle w:val="ListParagraph"/>
        <w:jc w:val="left"/>
        <w:rPr>
          <w:szCs w:val="24"/>
        </w:rPr>
      </w:pPr>
      <w:r w:rsidRPr="00C80E34">
        <w:rPr>
          <w:szCs w:val="24"/>
        </w:rPr>
        <w:t>In detecting the reliability of fake news, stance features are</w:t>
      </w:r>
      <w:r>
        <w:rPr>
          <w:szCs w:val="24"/>
        </w:rPr>
        <w:t xml:space="preserve"> </w:t>
      </w:r>
      <w:r w:rsidRPr="00202E38">
        <w:rPr>
          <w:szCs w:val="24"/>
        </w:rPr>
        <w:t>used, which are also defined as unsupported claims.</w:t>
      </w:r>
      <w:r>
        <w:rPr>
          <w:szCs w:val="24"/>
        </w:rPr>
        <w:t xml:space="preserve"> </w:t>
      </w:r>
      <w:r w:rsidRPr="00202E38">
        <w:rPr>
          <w:szCs w:val="24"/>
        </w:rPr>
        <w:t>A researcher used tweets publishing time and stances as</w:t>
      </w:r>
    </w:p>
    <w:p w14:paraId="0E020F7F" w14:textId="77777777" w:rsidR="00935FCC" w:rsidRPr="00202E38" w:rsidRDefault="00935FCC" w:rsidP="00935FCC">
      <w:pPr>
        <w:pStyle w:val="ListParagraph"/>
        <w:jc w:val="left"/>
        <w:rPr>
          <w:szCs w:val="24"/>
        </w:rPr>
      </w:pPr>
      <w:r w:rsidRPr="00C80E34">
        <w:rPr>
          <w:szCs w:val="24"/>
        </w:rPr>
        <w:t>the only features for determining the authenticity of tweets</w:t>
      </w:r>
      <w:r>
        <w:rPr>
          <w:szCs w:val="24"/>
        </w:rPr>
        <w:t xml:space="preserve"> </w:t>
      </w:r>
      <w:r w:rsidRPr="00202E38">
        <w:rPr>
          <w:szCs w:val="24"/>
        </w:rPr>
        <w:t>by using Hidden Markov Models. Another study provides an approach to the claim-relevance discovery problem</w:t>
      </w:r>
    </w:p>
    <w:p w14:paraId="001932E3" w14:textId="77777777" w:rsidR="00935FCC" w:rsidRPr="00BB4D45" w:rsidRDefault="00935FCC" w:rsidP="00935FCC">
      <w:pPr>
        <w:pStyle w:val="ListParagraph"/>
        <w:jc w:val="left"/>
        <w:rPr>
          <w:szCs w:val="24"/>
        </w:rPr>
      </w:pPr>
      <w:r w:rsidRPr="00C80E34">
        <w:rPr>
          <w:szCs w:val="24"/>
        </w:rPr>
        <w:lastRenderedPageBreak/>
        <w:t>by leveraging various information retrieval and machine</w:t>
      </w:r>
      <w:r>
        <w:rPr>
          <w:szCs w:val="24"/>
        </w:rPr>
        <w:t xml:space="preserve"> </w:t>
      </w:r>
      <w:r w:rsidRPr="00BB4D45">
        <w:rPr>
          <w:szCs w:val="24"/>
        </w:rPr>
        <w:t>learning techniques and yielding 91.6% accuracy.</w:t>
      </w:r>
      <w:r>
        <w:rPr>
          <w:szCs w:val="24"/>
        </w:rPr>
        <w:t xml:space="preserve"> </w:t>
      </w:r>
      <w:r w:rsidRPr="00BB4D45">
        <w:rPr>
          <w:szCs w:val="24"/>
        </w:rPr>
        <w:t xml:space="preserve">The </w:t>
      </w:r>
      <w:r>
        <w:rPr>
          <w:szCs w:val="24"/>
        </w:rPr>
        <w:t>fi</w:t>
      </w:r>
      <w:r w:rsidRPr="00BB4D45">
        <w:rPr>
          <w:szCs w:val="24"/>
        </w:rPr>
        <w:t>rst fake news stance detection challenge was initiated</w:t>
      </w:r>
    </w:p>
    <w:p w14:paraId="61C1E755" w14:textId="77777777" w:rsidR="00935FCC" w:rsidRPr="001A700A" w:rsidRDefault="00935FCC" w:rsidP="00935FCC">
      <w:pPr>
        <w:pStyle w:val="ListParagraph"/>
        <w:jc w:val="left"/>
        <w:rPr>
          <w:szCs w:val="24"/>
        </w:rPr>
      </w:pPr>
      <w:r w:rsidRPr="00C80E34">
        <w:rPr>
          <w:szCs w:val="24"/>
        </w:rPr>
        <w:t>back in 2017. The inspiration behind the FNC-1 stance</w:t>
      </w:r>
      <w:r>
        <w:rPr>
          <w:szCs w:val="24"/>
        </w:rPr>
        <w:t xml:space="preserve"> </w:t>
      </w:r>
      <w:r w:rsidRPr="00BB4D45">
        <w:rPr>
          <w:szCs w:val="24"/>
        </w:rPr>
        <w:t>detection task was taken from the work proposed,</w:t>
      </w:r>
      <w:r>
        <w:rPr>
          <w:szCs w:val="24"/>
        </w:rPr>
        <w:t xml:space="preserve"> </w:t>
      </w:r>
      <w:r w:rsidRPr="00BB4D45">
        <w:rPr>
          <w:szCs w:val="24"/>
        </w:rPr>
        <w:t>in which they classify the stance of a single sentence of a</w:t>
      </w:r>
      <w:r>
        <w:rPr>
          <w:szCs w:val="24"/>
        </w:rPr>
        <w:t xml:space="preserve"> </w:t>
      </w:r>
      <w:r w:rsidRPr="00BB4D45">
        <w:rPr>
          <w:szCs w:val="24"/>
        </w:rPr>
        <w:t>news headline towards a specific claim. The dataset used</w:t>
      </w:r>
      <w:r>
        <w:rPr>
          <w:szCs w:val="24"/>
        </w:rPr>
        <w:t xml:space="preserve"> </w:t>
      </w:r>
      <w:r w:rsidRPr="00BB4D45">
        <w:rPr>
          <w:szCs w:val="24"/>
        </w:rPr>
        <w:t>in the FNC-1 challenge was partially labeled and based on</w:t>
      </w:r>
      <w:r>
        <w:rPr>
          <w:szCs w:val="24"/>
        </w:rPr>
        <w:t xml:space="preserve"> </w:t>
      </w:r>
      <w:r w:rsidRPr="00BB4D45">
        <w:rPr>
          <w:szCs w:val="24"/>
        </w:rPr>
        <w:t>the Emergent dataset. In FNC-1, the stance is detected</w:t>
      </w:r>
      <w:r>
        <w:rPr>
          <w:szCs w:val="24"/>
        </w:rPr>
        <w:t xml:space="preserve"> </w:t>
      </w:r>
      <w:r w:rsidRPr="00BB4D45">
        <w:rPr>
          <w:szCs w:val="24"/>
        </w:rPr>
        <w:t>on document level in which the entire news article is classified relative to a headline. The top-performing system in FNC-1 is developed by Talos Research Intelligence team</w:t>
      </w:r>
      <w:r>
        <w:rPr>
          <w:szCs w:val="24"/>
        </w:rPr>
        <w:t xml:space="preserve"> </w:t>
      </w:r>
      <w:r w:rsidRPr="00BB4D45">
        <w:rPr>
          <w:szCs w:val="24"/>
        </w:rPr>
        <w:t>called SOLAT in the SWEN. It is based on a 50</w:t>
      </w:r>
      <w:r>
        <w:rPr>
          <w:szCs w:val="24"/>
        </w:rPr>
        <w:t>-</w:t>
      </w:r>
      <w:r w:rsidRPr="00BB4D45">
        <w:rPr>
          <w:szCs w:val="24"/>
        </w:rPr>
        <w:t>50</w:t>
      </w:r>
      <w:r>
        <w:rPr>
          <w:szCs w:val="24"/>
        </w:rPr>
        <w:t xml:space="preserve"> </w:t>
      </w:r>
      <w:r w:rsidRPr="001A700A">
        <w:rPr>
          <w:szCs w:val="24"/>
        </w:rPr>
        <w:t>weighted average ensemble method that combines deep CNN</w:t>
      </w:r>
      <w:r>
        <w:rPr>
          <w:szCs w:val="24"/>
        </w:rPr>
        <w:t xml:space="preserve"> </w:t>
      </w:r>
      <w:r w:rsidRPr="001A700A">
        <w:rPr>
          <w:szCs w:val="24"/>
        </w:rPr>
        <w:t>with Google News pre-trained vectors, and gradient-boosted</w:t>
      </w:r>
    </w:p>
    <w:p w14:paraId="66D4A2E9" w14:textId="77777777" w:rsidR="00935FCC" w:rsidRPr="001A700A" w:rsidRDefault="00935FCC" w:rsidP="00935FCC">
      <w:pPr>
        <w:pStyle w:val="ListParagraph"/>
        <w:jc w:val="left"/>
        <w:rPr>
          <w:szCs w:val="24"/>
        </w:rPr>
      </w:pPr>
      <w:r w:rsidRPr="00C80E34">
        <w:rPr>
          <w:szCs w:val="24"/>
        </w:rPr>
        <w:t>decision trees. The model achieved 82:02% accuracy.</w:t>
      </w:r>
      <w:r>
        <w:rPr>
          <w:szCs w:val="24"/>
        </w:rPr>
        <w:t xml:space="preserve"> </w:t>
      </w:r>
      <w:r w:rsidRPr="001A700A">
        <w:rPr>
          <w:szCs w:val="24"/>
        </w:rPr>
        <w:t>The 1st runner up `Athene' team, consisting of members</w:t>
      </w:r>
      <w:r>
        <w:rPr>
          <w:szCs w:val="24"/>
        </w:rPr>
        <w:t xml:space="preserve"> </w:t>
      </w:r>
      <w:r w:rsidRPr="001A700A">
        <w:rPr>
          <w:szCs w:val="24"/>
        </w:rPr>
        <w:t>from the Ubiquitous Knowledge Processing Lab and</w:t>
      </w:r>
    </w:p>
    <w:p w14:paraId="067AB5DD" w14:textId="77777777" w:rsidR="00935FCC" w:rsidRPr="00977901" w:rsidRDefault="00935FCC" w:rsidP="00935FCC">
      <w:pPr>
        <w:pStyle w:val="ListParagraph"/>
        <w:jc w:val="left"/>
        <w:rPr>
          <w:szCs w:val="24"/>
        </w:rPr>
      </w:pPr>
      <w:r w:rsidRPr="00C80E34">
        <w:rPr>
          <w:szCs w:val="24"/>
        </w:rPr>
        <w:t>the Adaptive Preparation of Information from Heterogeneous</w:t>
      </w:r>
      <w:r>
        <w:rPr>
          <w:szCs w:val="24"/>
        </w:rPr>
        <w:t xml:space="preserve"> </w:t>
      </w:r>
      <w:r w:rsidRPr="001A700A">
        <w:rPr>
          <w:szCs w:val="24"/>
        </w:rPr>
        <w:t xml:space="preserve">Sources Research Training Group at </w:t>
      </w:r>
      <w:proofErr w:type="spellStart"/>
      <w:r w:rsidRPr="001A700A">
        <w:rPr>
          <w:szCs w:val="24"/>
        </w:rPr>
        <w:t>Technische</w:t>
      </w:r>
      <w:proofErr w:type="spellEnd"/>
      <w:r>
        <w:rPr>
          <w:szCs w:val="24"/>
        </w:rPr>
        <w:t xml:space="preserve"> </w:t>
      </w:r>
      <w:r w:rsidRPr="00977901">
        <w:rPr>
          <w:szCs w:val="24"/>
        </w:rPr>
        <w:t>Universität Darmstadt (TU Darmstadt), uses a multi-layer</w:t>
      </w:r>
    </w:p>
    <w:p w14:paraId="2C9FA45F" w14:textId="77777777" w:rsidR="00935FCC" w:rsidRPr="00977901" w:rsidRDefault="00935FCC" w:rsidP="00935FCC">
      <w:pPr>
        <w:pStyle w:val="ListParagraph"/>
        <w:jc w:val="left"/>
        <w:rPr>
          <w:szCs w:val="24"/>
        </w:rPr>
      </w:pPr>
      <w:r w:rsidRPr="00C80E34">
        <w:rPr>
          <w:szCs w:val="24"/>
        </w:rPr>
        <w:t>perceptron (MLP) as an ensemble of six hidden layers with</w:t>
      </w:r>
      <w:r>
        <w:rPr>
          <w:szCs w:val="24"/>
        </w:rPr>
        <w:t xml:space="preserve"> </w:t>
      </w:r>
      <w:r w:rsidRPr="00977901">
        <w:rPr>
          <w:szCs w:val="24"/>
        </w:rPr>
        <w:t>hand-crafted features and obtains 81:97% accuracy.</w:t>
      </w:r>
      <w:r>
        <w:rPr>
          <w:szCs w:val="24"/>
        </w:rPr>
        <w:t xml:space="preserve"> </w:t>
      </w:r>
      <w:r w:rsidRPr="00977901">
        <w:rPr>
          <w:szCs w:val="24"/>
        </w:rPr>
        <w:t>The 2nd runner up team, UCL Machine Reading (UCLMR),</w:t>
      </w:r>
    </w:p>
    <w:p w14:paraId="03719620" w14:textId="77777777" w:rsidR="00935FCC" w:rsidRPr="009C3B32" w:rsidRDefault="00935FCC" w:rsidP="00935FCC">
      <w:pPr>
        <w:pStyle w:val="ListParagraph"/>
        <w:jc w:val="left"/>
        <w:rPr>
          <w:szCs w:val="24"/>
        </w:rPr>
      </w:pPr>
      <w:r w:rsidRPr="00C80E34">
        <w:rPr>
          <w:szCs w:val="24"/>
        </w:rPr>
        <w:t>uses two bags of words (BOW), term frequency (TF), and</w:t>
      </w:r>
      <w:r>
        <w:rPr>
          <w:szCs w:val="24"/>
        </w:rPr>
        <w:t xml:space="preserve"> </w:t>
      </w:r>
      <w:r w:rsidRPr="00977901">
        <w:rPr>
          <w:szCs w:val="24"/>
        </w:rPr>
        <w:t>term frequency-inverse document frequency (TF-IDF) as features</w:t>
      </w:r>
      <w:r>
        <w:rPr>
          <w:szCs w:val="24"/>
        </w:rPr>
        <w:t xml:space="preserve"> </w:t>
      </w:r>
      <w:r w:rsidRPr="00977901">
        <w:rPr>
          <w:szCs w:val="24"/>
        </w:rPr>
        <w:t>and proposes a model consisting of MLP with 81:72%</w:t>
      </w:r>
      <w:r>
        <w:rPr>
          <w:szCs w:val="24"/>
        </w:rPr>
        <w:t xml:space="preserve"> </w:t>
      </w:r>
      <w:r w:rsidRPr="00977901">
        <w:rPr>
          <w:szCs w:val="24"/>
        </w:rPr>
        <w:t>accuracy. The fourth-best team extract both semantic embedding and lexical matching features and pass them</w:t>
      </w:r>
      <w:r>
        <w:rPr>
          <w:szCs w:val="24"/>
        </w:rPr>
        <w:t xml:space="preserve"> </w:t>
      </w:r>
      <w:r w:rsidRPr="00977901">
        <w:rPr>
          <w:szCs w:val="24"/>
        </w:rPr>
        <w:t>to another gradient boosting trees. Additionally, a two-step</w:t>
      </w:r>
      <w:r>
        <w:rPr>
          <w:szCs w:val="24"/>
        </w:rPr>
        <w:t xml:space="preserve"> </w:t>
      </w:r>
      <w:r w:rsidRPr="00977901">
        <w:rPr>
          <w:szCs w:val="24"/>
        </w:rPr>
        <w:t>logistic regression classi</w:t>
      </w:r>
      <w:r>
        <w:rPr>
          <w:szCs w:val="24"/>
        </w:rPr>
        <w:t>fi</w:t>
      </w:r>
      <w:r w:rsidRPr="00977901">
        <w:rPr>
          <w:szCs w:val="24"/>
        </w:rPr>
        <w:t>er</w:t>
      </w:r>
      <w:r>
        <w:rPr>
          <w:szCs w:val="24"/>
        </w:rPr>
        <w:t xml:space="preserve"> </w:t>
      </w:r>
      <w:r w:rsidRPr="00977901">
        <w:rPr>
          <w:szCs w:val="24"/>
        </w:rPr>
        <w:t>and an ensemble models of</w:t>
      </w:r>
      <w:r>
        <w:rPr>
          <w:szCs w:val="24"/>
        </w:rPr>
        <w:t xml:space="preserve"> </w:t>
      </w:r>
      <w:r w:rsidRPr="009C3B32">
        <w:rPr>
          <w:szCs w:val="24"/>
        </w:rPr>
        <w:t xml:space="preserve">five </w:t>
      </w:r>
      <w:proofErr w:type="gramStart"/>
      <w:r w:rsidRPr="009C3B32">
        <w:rPr>
          <w:szCs w:val="24"/>
        </w:rPr>
        <w:t>classifiers  achieve</w:t>
      </w:r>
      <w:proofErr w:type="gramEnd"/>
      <w:r w:rsidRPr="009C3B32">
        <w:rPr>
          <w:szCs w:val="24"/>
        </w:rPr>
        <w:t xml:space="preserve"> 9th and 11th places respectively.</w:t>
      </w:r>
      <w:r>
        <w:rPr>
          <w:szCs w:val="24"/>
        </w:rPr>
        <w:t xml:space="preserve"> </w:t>
      </w:r>
      <w:r w:rsidRPr="009C3B32">
        <w:rPr>
          <w:szCs w:val="24"/>
        </w:rPr>
        <w:t xml:space="preserve">All three challenge winners in </w:t>
      </w:r>
      <w:proofErr w:type="spellStart"/>
      <w:r w:rsidRPr="009C3B32">
        <w:rPr>
          <w:szCs w:val="24"/>
        </w:rPr>
        <w:t>SemEval</w:t>
      </w:r>
      <w:proofErr w:type="spellEnd"/>
      <w:r w:rsidRPr="009C3B32">
        <w:rPr>
          <w:szCs w:val="24"/>
        </w:rPr>
        <w:t xml:space="preserve"> and FNC</w:t>
      </w:r>
      <w:r>
        <w:rPr>
          <w:szCs w:val="24"/>
        </w:rPr>
        <w:t xml:space="preserve"> </w:t>
      </w:r>
      <w:r w:rsidRPr="009C3B32">
        <w:rPr>
          <w:szCs w:val="24"/>
        </w:rPr>
        <w:t>make use of both hand-crafted and neural network-based</w:t>
      </w:r>
      <w:r>
        <w:rPr>
          <w:szCs w:val="24"/>
        </w:rPr>
        <w:t xml:space="preserve"> </w:t>
      </w:r>
      <w:r w:rsidRPr="009C3B32">
        <w:rPr>
          <w:szCs w:val="24"/>
        </w:rPr>
        <w:t>features with classi</w:t>
      </w:r>
      <w:r>
        <w:rPr>
          <w:szCs w:val="24"/>
        </w:rPr>
        <w:t>fi</w:t>
      </w:r>
      <w:r w:rsidRPr="009C3B32">
        <w:rPr>
          <w:szCs w:val="24"/>
        </w:rPr>
        <w:t>cation-based algorithms.</w:t>
      </w:r>
      <w:r>
        <w:rPr>
          <w:szCs w:val="24"/>
        </w:rPr>
        <w:t xml:space="preserve"> </w:t>
      </w:r>
      <w:r w:rsidRPr="009C3B32">
        <w:rPr>
          <w:szCs w:val="24"/>
        </w:rPr>
        <w:t>In another research, the focus was on predicting rumor</w:t>
      </w:r>
      <w:r>
        <w:rPr>
          <w:szCs w:val="24"/>
        </w:rPr>
        <w:t xml:space="preserve"> </w:t>
      </w:r>
      <w:r w:rsidRPr="009C3B32">
        <w:rPr>
          <w:szCs w:val="24"/>
        </w:rPr>
        <w:t>news using an agreement aware article search. They developed</w:t>
      </w:r>
      <w:r>
        <w:rPr>
          <w:szCs w:val="24"/>
        </w:rPr>
        <w:t xml:space="preserve"> </w:t>
      </w:r>
      <w:r w:rsidRPr="009C3B32">
        <w:rPr>
          <w:szCs w:val="24"/>
        </w:rPr>
        <w:t>an agreement-aware search framework designed to provide</w:t>
      </w:r>
      <w:r>
        <w:rPr>
          <w:szCs w:val="24"/>
        </w:rPr>
        <w:t xml:space="preserve"> </w:t>
      </w:r>
      <w:r w:rsidRPr="009C3B32">
        <w:rPr>
          <w:szCs w:val="24"/>
        </w:rPr>
        <w:t>users with a holistic view of a question, for which the</w:t>
      </w:r>
      <w:r>
        <w:rPr>
          <w:szCs w:val="24"/>
        </w:rPr>
        <w:t xml:space="preserve"> </w:t>
      </w:r>
      <w:r w:rsidRPr="009C3B32">
        <w:rPr>
          <w:szCs w:val="24"/>
        </w:rPr>
        <w:t>ground truth was not con</w:t>
      </w:r>
      <w:r>
        <w:rPr>
          <w:szCs w:val="24"/>
        </w:rPr>
        <w:t>fi</w:t>
      </w:r>
      <w:r w:rsidRPr="009C3B32">
        <w:rPr>
          <w:szCs w:val="24"/>
        </w:rPr>
        <w:t>dent. They designed a two-step</w:t>
      </w:r>
      <w:r>
        <w:rPr>
          <w:szCs w:val="24"/>
        </w:rPr>
        <w:t xml:space="preserve"> </w:t>
      </w:r>
      <w:r w:rsidRPr="009C3B32">
        <w:rPr>
          <w:szCs w:val="24"/>
        </w:rPr>
        <w:t>model consisting of a tree-based model based on handcrafted</w:t>
      </w:r>
      <w:r>
        <w:rPr>
          <w:szCs w:val="24"/>
        </w:rPr>
        <w:t xml:space="preserve"> </w:t>
      </w:r>
      <w:r w:rsidRPr="009C3B32">
        <w:rPr>
          <w:szCs w:val="24"/>
        </w:rPr>
        <w:t>features and an RNN plus attention model focusing on only a</w:t>
      </w:r>
    </w:p>
    <w:p w14:paraId="3798F349" w14:textId="77777777" w:rsidR="00935FCC" w:rsidRPr="009C3B32" w:rsidRDefault="00935FCC" w:rsidP="00935FCC">
      <w:pPr>
        <w:pStyle w:val="ListParagraph"/>
        <w:jc w:val="left"/>
        <w:rPr>
          <w:szCs w:val="24"/>
        </w:rPr>
      </w:pPr>
      <w:r w:rsidRPr="00C80E34">
        <w:rPr>
          <w:szCs w:val="24"/>
        </w:rPr>
        <w:t>few key sentences. The proposed model in is a single,</w:t>
      </w:r>
      <w:r>
        <w:rPr>
          <w:szCs w:val="24"/>
        </w:rPr>
        <w:t xml:space="preserve"> </w:t>
      </w:r>
      <w:r w:rsidRPr="009C3B32">
        <w:rPr>
          <w:szCs w:val="24"/>
        </w:rPr>
        <w:t>end-to-end ranking-based algorithm with MLP. TF-IDF</w:t>
      </w:r>
      <w:r>
        <w:rPr>
          <w:szCs w:val="24"/>
        </w:rPr>
        <w:t xml:space="preserve"> </w:t>
      </w:r>
      <w:r w:rsidRPr="009C3B32">
        <w:rPr>
          <w:szCs w:val="24"/>
        </w:rPr>
        <w:t>is used to extract features to represent both headlines and bodies</w:t>
      </w:r>
      <w:r>
        <w:rPr>
          <w:szCs w:val="24"/>
        </w:rPr>
        <w:t xml:space="preserve"> </w:t>
      </w:r>
      <w:r w:rsidRPr="009C3B32">
        <w:rPr>
          <w:szCs w:val="24"/>
        </w:rPr>
        <w:t>of the news articles. The model obtains 86:66% accuracy</w:t>
      </w:r>
      <w:r>
        <w:rPr>
          <w:szCs w:val="24"/>
        </w:rPr>
        <w:t xml:space="preserve"> </w:t>
      </w:r>
      <w:r w:rsidRPr="009C3B32">
        <w:rPr>
          <w:szCs w:val="24"/>
        </w:rPr>
        <w:t xml:space="preserve">on FNC-1. </w:t>
      </w:r>
      <w:r>
        <w:rPr>
          <w:szCs w:val="24"/>
        </w:rPr>
        <w:t>A</w:t>
      </w:r>
      <w:r w:rsidRPr="009C3B32">
        <w:rPr>
          <w:szCs w:val="24"/>
        </w:rPr>
        <w:t xml:space="preserve"> deep learning method is </w:t>
      </w:r>
      <w:r w:rsidRPr="009C3B32">
        <w:rPr>
          <w:szCs w:val="24"/>
        </w:rPr>
        <w:lastRenderedPageBreak/>
        <w:t>used for addressing</w:t>
      </w:r>
      <w:r>
        <w:rPr>
          <w:szCs w:val="24"/>
        </w:rPr>
        <w:t xml:space="preserve"> </w:t>
      </w:r>
      <w:r w:rsidRPr="009C3B32">
        <w:rPr>
          <w:szCs w:val="24"/>
        </w:rPr>
        <w:t>the stance detection problem from the FNC-1 task. It incorporates</w:t>
      </w:r>
      <w:r>
        <w:rPr>
          <w:szCs w:val="24"/>
        </w:rPr>
        <w:t xml:space="preserve"> </w:t>
      </w:r>
      <w:r w:rsidRPr="009C3B32">
        <w:rPr>
          <w:szCs w:val="24"/>
        </w:rPr>
        <w:t>bi-directional RNNs together with max-pooling and</w:t>
      </w:r>
      <w:r>
        <w:rPr>
          <w:szCs w:val="24"/>
        </w:rPr>
        <w:t xml:space="preserve"> </w:t>
      </w:r>
      <w:r w:rsidRPr="009C3B32">
        <w:rPr>
          <w:szCs w:val="24"/>
        </w:rPr>
        <w:t>neural attention mechanisms to build representations from</w:t>
      </w:r>
      <w:r>
        <w:rPr>
          <w:szCs w:val="24"/>
        </w:rPr>
        <w:t xml:space="preserve"> </w:t>
      </w:r>
      <w:r w:rsidRPr="009C3B32">
        <w:rPr>
          <w:szCs w:val="24"/>
        </w:rPr>
        <w:t>headlines and from the body of news articles and combine</w:t>
      </w:r>
      <w:r>
        <w:rPr>
          <w:szCs w:val="24"/>
        </w:rPr>
        <w:t xml:space="preserve"> </w:t>
      </w:r>
      <w:r w:rsidRPr="009C3B32">
        <w:rPr>
          <w:szCs w:val="24"/>
        </w:rPr>
        <w:t>these representations with external similarity features. The</w:t>
      </w:r>
      <w:r>
        <w:rPr>
          <w:szCs w:val="24"/>
        </w:rPr>
        <w:t xml:space="preserve"> </w:t>
      </w:r>
      <w:r w:rsidRPr="009C3B32">
        <w:rPr>
          <w:szCs w:val="24"/>
        </w:rPr>
        <w:t>use of pre-training and the combination of neural representations</w:t>
      </w:r>
      <w:r>
        <w:rPr>
          <w:szCs w:val="24"/>
        </w:rPr>
        <w:t xml:space="preserve"> </w:t>
      </w:r>
      <w:r w:rsidRPr="009C3B32">
        <w:rPr>
          <w:szCs w:val="24"/>
        </w:rPr>
        <w:t>together with external similarity features produces</w:t>
      </w:r>
      <w:r>
        <w:rPr>
          <w:szCs w:val="24"/>
        </w:rPr>
        <w:t xml:space="preserve"> </w:t>
      </w:r>
      <w:r w:rsidRPr="009C3B32">
        <w:rPr>
          <w:szCs w:val="24"/>
        </w:rPr>
        <w:t>83.8% accuracy. Another work uses deep recurrent model</w:t>
      </w:r>
    </w:p>
    <w:p w14:paraId="01BA1110" w14:textId="77777777" w:rsidR="00935FCC" w:rsidRPr="009C3B32" w:rsidRDefault="00935FCC" w:rsidP="00935FCC">
      <w:pPr>
        <w:pStyle w:val="ListParagraph"/>
        <w:jc w:val="left"/>
        <w:rPr>
          <w:szCs w:val="24"/>
        </w:rPr>
      </w:pPr>
      <w:r w:rsidRPr="00C80E34">
        <w:rPr>
          <w:szCs w:val="24"/>
        </w:rPr>
        <w:t>to compute the neural embedding, weighted n-gram bag-of words</w:t>
      </w:r>
      <w:r>
        <w:rPr>
          <w:szCs w:val="24"/>
        </w:rPr>
        <w:t xml:space="preserve"> </w:t>
      </w:r>
      <w:r w:rsidRPr="009C3B32">
        <w:rPr>
          <w:szCs w:val="24"/>
        </w:rPr>
        <w:t>model to compute the statistical features and feature</w:t>
      </w:r>
      <w:r>
        <w:rPr>
          <w:szCs w:val="24"/>
        </w:rPr>
        <w:t xml:space="preserve"> </w:t>
      </w:r>
      <w:r w:rsidRPr="009C3B32">
        <w:rPr>
          <w:szCs w:val="24"/>
        </w:rPr>
        <w:t>engineering heuristics to extract hand crafted external features.</w:t>
      </w:r>
      <w:r>
        <w:rPr>
          <w:szCs w:val="24"/>
        </w:rPr>
        <w:t xml:space="preserve"> </w:t>
      </w:r>
      <w:r w:rsidRPr="009C3B32">
        <w:rPr>
          <w:szCs w:val="24"/>
        </w:rPr>
        <w:t>Finally, all the features are combined, by using deep</w:t>
      </w:r>
      <w:r>
        <w:rPr>
          <w:szCs w:val="24"/>
        </w:rPr>
        <w:t xml:space="preserve"> </w:t>
      </w:r>
      <w:r w:rsidRPr="009C3B32">
        <w:rPr>
          <w:szCs w:val="24"/>
        </w:rPr>
        <w:t>neural layer for the classification of the headline-body news</w:t>
      </w:r>
      <w:r>
        <w:rPr>
          <w:szCs w:val="24"/>
        </w:rPr>
        <w:t xml:space="preserve"> </w:t>
      </w:r>
      <w:r w:rsidRPr="009C3B32">
        <w:rPr>
          <w:szCs w:val="24"/>
        </w:rPr>
        <w:t>pair as agree, disagree, discuss, or unrelated. The obtained</w:t>
      </w:r>
      <w:r>
        <w:rPr>
          <w:szCs w:val="24"/>
        </w:rPr>
        <w:t xml:space="preserve"> </w:t>
      </w:r>
      <w:r w:rsidRPr="009C3B32">
        <w:rPr>
          <w:szCs w:val="24"/>
        </w:rPr>
        <w:t>accuracy is 89.29%. It is proved in [30] that neural network</w:t>
      </w:r>
      <w:r>
        <w:rPr>
          <w:szCs w:val="24"/>
        </w:rPr>
        <w:t xml:space="preserve"> </w:t>
      </w:r>
      <w:r w:rsidRPr="009C3B32">
        <w:rPr>
          <w:szCs w:val="24"/>
        </w:rPr>
        <w:t>outperforms hand-crafted features. By implementing bilateral</w:t>
      </w:r>
      <w:r>
        <w:rPr>
          <w:szCs w:val="24"/>
        </w:rPr>
        <w:t xml:space="preserve"> </w:t>
      </w:r>
      <w:r w:rsidRPr="009C3B32">
        <w:rPr>
          <w:szCs w:val="24"/>
        </w:rPr>
        <w:t>multi-perspective matching models (</w:t>
      </w:r>
      <w:proofErr w:type="spellStart"/>
      <w:r w:rsidRPr="009C3B32">
        <w:rPr>
          <w:szCs w:val="24"/>
        </w:rPr>
        <w:t>BiMPM</w:t>
      </w:r>
      <w:proofErr w:type="spellEnd"/>
      <w:r w:rsidRPr="009C3B32">
        <w:rPr>
          <w:szCs w:val="24"/>
        </w:rPr>
        <w:t>) and improving</w:t>
      </w:r>
      <w:r>
        <w:rPr>
          <w:szCs w:val="24"/>
        </w:rPr>
        <w:t xml:space="preserve"> </w:t>
      </w:r>
      <w:r w:rsidRPr="009C3B32">
        <w:rPr>
          <w:szCs w:val="24"/>
        </w:rPr>
        <w:t>the existing Attentive Reader with a full attention mechanism</w:t>
      </w:r>
    </w:p>
    <w:p w14:paraId="5A2D489C" w14:textId="77777777" w:rsidR="00935FCC" w:rsidRPr="00C80E34" w:rsidRDefault="00935FCC" w:rsidP="00935FCC">
      <w:pPr>
        <w:pStyle w:val="ListParagraph"/>
        <w:jc w:val="left"/>
        <w:rPr>
          <w:szCs w:val="24"/>
        </w:rPr>
      </w:pPr>
      <w:r w:rsidRPr="00C80E34">
        <w:rPr>
          <w:szCs w:val="24"/>
        </w:rPr>
        <w:t>between words in body text and headlines makes the model</w:t>
      </w:r>
      <w:r>
        <w:rPr>
          <w:szCs w:val="24"/>
        </w:rPr>
        <w:t xml:space="preserve"> </w:t>
      </w:r>
      <w:r w:rsidRPr="009C3B32">
        <w:rPr>
          <w:szCs w:val="24"/>
        </w:rPr>
        <w:t>able to achieve 86.5% accuracy. A Conditional Encoding</w:t>
      </w:r>
      <w:r>
        <w:rPr>
          <w:szCs w:val="24"/>
        </w:rPr>
        <w:t xml:space="preserve"> </w:t>
      </w:r>
      <w:r w:rsidRPr="009C3B32">
        <w:rPr>
          <w:szCs w:val="24"/>
        </w:rPr>
        <w:t xml:space="preserve">LSTM model with attention yields </w:t>
      </w:r>
      <w:proofErr w:type="gramStart"/>
      <w:r w:rsidRPr="009C3B32">
        <w:rPr>
          <w:szCs w:val="24"/>
        </w:rPr>
        <w:t>a</w:t>
      </w:r>
      <w:proofErr w:type="gramEnd"/>
      <w:r w:rsidRPr="009C3B32">
        <w:rPr>
          <w:szCs w:val="24"/>
        </w:rPr>
        <w:t xml:space="preserve"> 80.8% score in. </w:t>
      </w:r>
    </w:p>
    <w:p w14:paraId="1647728D" w14:textId="77777777" w:rsidR="00935FCC" w:rsidRPr="009C3B32" w:rsidRDefault="00935FCC" w:rsidP="00935FCC">
      <w:pPr>
        <w:pStyle w:val="ListParagraph"/>
        <w:jc w:val="left"/>
        <w:rPr>
          <w:szCs w:val="24"/>
        </w:rPr>
      </w:pPr>
      <w:r>
        <w:rPr>
          <w:szCs w:val="24"/>
        </w:rPr>
        <w:t>A</w:t>
      </w:r>
      <w:r w:rsidRPr="00C80E34">
        <w:rPr>
          <w:szCs w:val="24"/>
        </w:rPr>
        <w:t xml:space="preserve"> conditioned bidirectional LSTM with</w:t>
      </w:r>
      <w:r>
        <w:rPr>
          <w:szCs w:val="24"/>
        </w:rPr>
        <w:t xml:space="preserve"> </w:t>
      </w:r>
      <w:r w:rsidRPr="009C3B32">
        <w:rPr>
          <w:szCs w:val="24"/>
        </w:rPr>
        <w:t>global features is used. It demonstrates that the combination</w:t>
      </w:r>
      <w:r>
        <w:rPr>
          <w:szCs w:val="24"/>
        </w:rPr>
        <w:t xml:space="preserve"> </w:t>
      </w:r>
      <w:r w:rsidRPr="009C3B32">
        <w:rPr>
          <w:szCs w:val="24"/>
        </w:rPr>
        <w:t>of global features and local word embedding features is better</w:t>
      </w:r>
      <w:r>
        <w:rPr>
          <w:szCs w:val="24"/>
        </w:rPr>
        <w:t xml:space="preserve"> </w:t>
      </w:r>
      <w:r w:rsidRPr="009C3B32">
        <w:rPr>
          <w:szCs w:val="24"/>
        </w:rPr>
        <w:t>at predicting the stance of headline-article pairs than each of</w:t>
      </w:r>
      <w:r>
        <w:rPr>
          <w:szCs w:val="24"/>
        </w:rPr>
        <w:t xml:space="preserve"> </w:t>
      </w:r>
      <w:r w:rsidRPr="009C3B32">
        <w:rPr>
          <w:szCs w:val="24"/>
        </w:rPr>
        <w:t>them individually by obtaining 87.4% accuracy. Rather than</w:t>
      </w:r>
      <w:r>
        <w:rPr>
          <w:szCs w:val="24"/>
        </w:rPr>
        <w:t xml:space="preserve"> </w:t>
      </w:r>
      <w:r w:rsidRPr="009C3B32">
        <w:rPr>
          <w:szCs w:val="24"/>
        </w:rPr>
        <w:t>using a classi</w:t>
      </w:r>
      <w:r>
        <w:rPr>
          <w:szCs w:val="24"/>
        </w:rPr>
        <w:t>fi</w:t>
      </w:r>
      <w:r w:rsidRPr="009C3B32">
        <w:rPr>
          <w:szCs w:val="24"/>
        </w:rPr>
        <w:t>cation-based method, this research tackles the</w:t>
      </w:r>
    </w:p>
    <w:p w14:paraId="4E024897" w14:textId="77777777" w:rsidR="00935FCC" w:rsidRDefault="00935FCC" w:rsidP="00935FCC">
      <w:pPr>
        <w:pStyle w:val="ListParagraph"/>
        <w:jc w:val="left"/>
        <w:rPr>
          <w:szCs w:val="24"/>
        </w:rPr>
      </w:pPr>
      <w:r w:rsidRPr="00C80E34">
        <w:rPr>
          <w:szCs w:val="24"/>
        </w:rPr>
        <w:t>news stance detection task by using a ranking-based method.</w:t>
      </w:r>
      <w:r>
        <w:rPr>
          <w:szCs w:val="24"/>
        </w:rPr>
        <w:t xml:space="preserve"> </w:t>
      </w:r>
      <w:r w:rsidRPr="009C3B32">
        <w:rPr>
          <w:szCs w:val="24"/>
        </w:rPr>
        <w:t>The ranking-based method compares and maximizes the difference</w:t>
      </w:r>
      <w:r>
        <w:rPr>
          <w:szCs w:val="24"/>
        </w:rPr>
        <w:t xml:space="preserve"> </w:t>
      </w:r>
      <w:r w:rsidRPr="009C3B32">
        <w:rPr>
          <w:szCs w:val="24"/>
        </w:rPr>
        <w:t>between the true and false stances of a given pair of</w:t>
      </w:r>
      <w:r>
        <w:rPr>
          <w:szCs w:val="24"/>
        </w:rPr>
        <w:t xml:space="preserve"> </w:t>
      </w:r>
      <w:r w:rsidRPr="009C3B32">
        <w:rPr>
          <w:szCs w:val="24"/>
        </w:rPr>
        <w:t>headlines and article bodies. This approach results in 86.66%</w:t>
      </w:r>
      <w:r>
        <w:rPr>
          <w:szCs w:val="24"/>
        </w:rPr>
        <w:t xml:space="preserve"> </w:t>
      </w:r>
      <w:r w:rsidRPr="009C3B32">
        <w:rPr>
          <w:szCs w:val="24"/>
        </w:rPr>
        <w:t>accuracy.</w:t>
      </w:r>
    </w:p>
    <w:p w14:paraId="48A799A1" w14:textId="77777777" w:rsidR="00935FCC" w:rsidRDefault="00935FCC" w:rsidP="00935FCC">
      <w:pPr>
        <w:pStyle w:val="ListParagraph"/>
        <w:jc w:val="left"/>
        <w:rPr>
          <w:szCs w:val="24"/>
        </w:rPr>
      </w:pPr>
      <w:r>
        <w:rPr>
          <w:szCs w:val="24"/>
        </w:rPr>
        <w:t xml:space="preserve">The architecture of LSTM is given </w:t>
      </w:r>
      <w:proofErr w:type="gramStart"/>
      <w:r>
        <w:rPr>
          <w:szCs w:val="24"/>
        </w:rPr>
        <w:t>below:-</w:t>
      </w:r>
      <w:proofErr w:type="gramEnd"/>
    </w:p>
    <w:p w14:paraId="60BD87FC" w14:textId="77777777" w:rsidR="00935FCC" w:rsidRDefault="00935FCC" w:rsidP="00935FCC">
      <w:pPr>
        <w:pStyle w:val="ListParagraph"/>
        <w:jc w:val="left"/>
      </w:pPr>
      <w:r>
        <w:t xml:space="preserve">Ordinary Neural Networks don’t perform well in cases where sequence of data is important. For example: language translation, sentiment-analysis, time-series and more. To overcome this failure, RNNs were invented. RNN stands for “Recurrent Neural Network”. An RNN cell not only considers its present input but also the output of RNN cells preceding it, for </w:t>
      </w:r>
      <w:proofErr w:type="spellStart"/>
      <w:proofErr w:type="gramStart"/>
      <w:r>
        <w:t>it’s</w:t>
      </w:r>
      <w:proofErr w:type="spellEnd"/>
      <w:proofErr w:type="gramEnd"/>
      <w:r>
        <w:t xml:space="preserve"> present output.</w:t>
      </w:r>
    </w:p>
    <w:p w14:paraId="6216A7DC" w14:textId="77777777" w:rsidR="00935FCC" w:rsidRDefault="00935FCC" w:rsidP="00935FCC">
      <w:pPr>
        <w:pStyle w:val="ListParagraph"/>
        <w:jc w:val="left"/>
        <w:rPr>
          <w:szCs w:val="24"/>
        </w:rPr>
      </w:pPr>
      <w:r>
        <w:rPr>
          <w:rStyle w:val="Strong"/>
        </w:rPr>
        <w:t xml:space="preserve">Simple form of Vanilla RNN’s present state could be represented </w:t>
      </w:r>
      <w:proofErr w:type="gramStart"/>
      <w:r>
        <w:rPr>
          <w:rStyle w:val="Strong"/>
        </w:rPr>
        <w:t>as </w:t>
      </w:r>
      <w:r>
        <w:t>:</w:t>
      </w:r>
      <w:proofErr w:type="gramEnd"/>
    </w:p>
    <w:p w14:paraId="1A32908B" w14:textId="77777777" w:rsidR="00935FCC" w:rsidRDefault="00935FCC" w:rsidP="00935FCC">
      <w:pPr>
        <w:pStyle w:val="ListParagraph"/>
        <w:jc w:val="left"/>
        <w:rPr>
          <w:szCs w:val="24"/>
        </w:rPr>
      </w:pPr>
      <w:r>
        <w:rPr>
          <w:noProof/>
        </w:rPr>
        <w:lastRenderedPageBreak/>
        <w:drawing>
          <wp:inline distT="0" distB="0" distL="0" distR="0" wp14:anchorId="208F2FF1" wp14:editId="302EFA6E">
            <wp:extent cx="5226839"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1937" cy="2414876"/>
                    </a:xfrm>
                    <a:prstGeom prst="rect">
                      <a:avLst/>
                    </a:prstGeom>
                    <a:noFill/>
                    <a:ln>
                      <a:noFill/>
                    </a:ln>
                  </pic:spPr>
                </pic:pic>
              </a:graphicData>
            </a:graphic>
          </wp:inline>
        </w:drawing>
      </w:r>
    </w:p>
    <w:p w14:paraId="20DFF45F" w14:textId="77777777" w:rsidR="00935FCC" w:rsidRDefault="00935FCC" w:rsidP="00935FCC">
      <w:pPr>
        <w:pStyle w:val="ListParagraph"/>
        <w:jc w:val="left"/>
      </w:pPr>
      <w:r>
        <w:t>RNNs performed very well on sequential data and performed well on tasks where sequence was important.</w:t>
      </w:r>
    </w:p>
    <w:p w14:paraId="4AAEAC1D" w14:textId="77777777" w:rsidR="00935FCC" w:rsidRPr="00061F4C" w:rsidRDefault="00935FCC" w:rsidP="00935FCC">
      <w:pPr>
        <w:spacing w:before="100" w:beforeAutospacing="1" w:after="100" w:afterAutospacing="1" w:line="240" w:lineRule="auto"/>
        <w:jc w:val="left"/>
        <w:outlineLvl w:val="2"/>
        <w:rPr>
          <w:rFonts w:eastAsia="Times New Roman"/>
          <w:b/>
          <w:bCs/>
          <w:sz w:val="27"/>
          <w:szCs w:val="27"/>
          <w:lang w:eastAsia="en-IN"/>
        </w:rPr>
      </w:pPr>
      <w:r w:rsidRPr="00061F4C">
        <w:rPr>
          <w:rFonts w:eastAsia="Times New Roman"/>
          <w:b/>
          <w:bCs/>
          <w:sz w:val="27"/>
          <w:szCs w:val="27"/>
          <w:lang w:eastAsia="en-IN"/>
        </w:rPr>
        <w:t xml:space="preserve">But there </w:t>
      </w:r>
      <w:proofErr w:type="gramStart"/>
      <w:r w:rsidRPr="00061F4C">
        <w:rPr>
          <w:rFonts w:eastAsia="Times New Roman"/>
          <w:b/>
          <w:bCs/>
          <w:sz w:val="27"/>
          <w:szCs w:val="27"/>
          <w:lang w:eastAsia="en-IN"/>
        </w:rPr>
        <w:t>exists</w:t>
      </w:r>
      <w:proofErr w:type="gramEnd"/>
      <w:r w:rsidRPr="00061F4C">
        <w:rPr>
          <w:rFonts w:eastAsia="Times New Roman"/>
          <w:b/>
          <w:bCs/>
          <w:sz w:val="27"/>
          <w:szCs w:val="27"/>
          <w:lang w:eastAsia="en-IN"/>
        </w:rPr>
        <w:t xml:space="preserve"> many problems with ordinary RNNs</w:t>
      </w:r>
    </w:p>
    <w:p w14:paraId="2A0DB8F1" w14:textId="77777777" w:rsidR="00935FCC" w:rsidRDefault="00935FCC" w:rsidP="00935FCC">
      <w:pPr>
        <w:spacing w:after="100" w:line="240" w:lineRule="auto"/>
        <w:jc w:val="left"/>
        <w:rPr>
          <w:rFonts w:eastAsia="Times New Roman"/>
          <w:b/>
          <w:bCs/>
          <w:szCs w:val="24"/>
          <w:lang w:eastAsia="en-IN"/>
        </w:rPr>
      </w:pPr>
      <w:r w:rsidRPr="00061F4C">
        <w:rPr>
          <w:rFonts w:eastAsia="Times New Roman"/>
          <w:b/>
          <w:bCs/>
          <w:szCs w:val="24"/>
          <w:lang w:eastAsia="en-IN"/>
        </w:rPr>
        <w:t>Vanishing gradients problem:</w:t>
      </w:r>
    </w:p>
    <w:p w14:paraId="6B7CB84F" w14:textId="77777777" w:rsidR="00935FCC" w:rsidRPr="00061F4C" w:rsidRDefault="00935FCC" w:rsidP="00935FCC">
      <w:pPr>
        <w:spacing w:after="100" w:line="240" w:lineRule="auto"/>
        <w:jc w:val="left"/>
        <w:rPr>
          <w:rFonts w:eastAsia="Times New Roman"/>
          <w:szCs w:val="24"/>
          <w:lang w:eastAsia="en-IN"/>
        </w:rPr>
      </w:pPr>
      <w:r>
        <w:rPr>
          <w:noProof/>
        </w:rPr>
        <w:drawing>
          <wp:inline distT="0" distB="0" distL="0" distR="0" wp14:anchorId="154A2B8D" wp14:editId="59756EAD">
            <wp:extent cx="4511040" cy="1782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5938" cy="1836038"/>
                    </a:xfrm>
                    <a:prstGeom prst="rect">
                      <a:avLst/>
                    </a:prstGeom>
                    <a:noFill/>
                    <a:ln>
                      <a:noFill/>
                    </a:ln>
                  </pic:spPr>
                </pic:pic>
              </a:graphicData>
            </a:graphic>
          </wp:inline>
        </w:drawing>
      </w:r>
    </w:p>
    <w:p w14:paraId="2AB7A8D5" w14:textId="77777777" w:rsidR="00935FCC" w:rsidRDefault="00935FCC" w:rsidP="00935FCC">
      <w:pPr>
        <w:pStyle w:val="ListParagraph"/>
        <w:jc w:val="left"/>
      </w:pPr>
      <w:r>
        <w:t xml:space="preserve">Hyperbolic tangent(tanh) is mostly used as activation function in RNNs which lies in [-1,1] and derivative of tanh lies in [0,1]. During backpropagation, as gradient is calculated by chain rule, it has an effect of multiplying these small numbers </w:t>
      </w:r>
      <w:r>
        <w:rPr>
          <w:rStyle w:val="Strong"/>
        </w:rPr>
        <w:t>n</w:t>
      </w:r>
      <w:r>
        <w:t xml:space="preserve"> (number of times tanh used in </w:t>
      </w:r>
      <w:proofErr w:type="spellStart"/>
      <w:r>
        <w:t>rnn</w:t>
      </w:r>
      <w:proofErr w:type="spellEnd"/>
      <w:r>
        <w:t xml:space="preserve"> architecture) </w:t>
      </w:r>
      <w:r>
        <w:rPr>
          <w:rStyle w:val="Strong"/>
        </w:rPr>
        <w:t>times</w:t>
      </w:r>
      <w:r>
        <w:t xml:space="preserve"> which squeezes the final gradient to almost zero and hence subtracting gradient from weights doesn’t make any change to them which stops the training of model.</w:t>
      </w:r>
    </w:p>
    <w:p w14:paraId="62D4D037" w14:textId="77777777" w:rsidR="00935FCC" w:rsidRPr="00061F4C" w:rsidRDefault="00935FCC" w:rsidP="00935FCC">
      <w:pPr>
        <w:spacing w:after="100" w:line="240" w:lineRule="auto"/>
        <w:jc w:val="left"/>
        <w:rPr>
          <w:rFonts w:eastAsia="Times New Roman"/>
          <w:szCs w:val="24"/>
          <w:lang w:eastAsia="en-IN"/>
        </w:rPr>
      </w:pPr>
      <w:r w:rsidRPr="00061F4C">
        <w:rPr>
          <w:rFonts w:eastAsia="Times New Roman"/>
          <w:b/>
          <w:bCs/>
          <w:szCs w:val="24"/>
          <w:lang w:eastAsia="en-IN"/>
        </w:rPr>
        <w:t>Exploding gradients problem:</w:t>
      </w:r>
    </w:p>
    <w:p w14:paraId="1944A9D8" w14:textId="77777777" w:rsidR="00935FCC" w:rsidRPr="00061F4C" w:rsidRDefault="00935FCC" w:rsidP="00935FC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lastRenderedPageBreak/>
        <w:t xml:space="preserve">Opposite to vanishing gradient problem, while following chain rule we multiply with the weight </w:t>
      </w:r>
      <w:proofErr w:type="gramStart"/>
      <w:r w:rsidRPr="00061F4C">
        <w:rPr>
          <w:rFonts w:eastAsia="Times New Roman"/>
          <w:szCs w:val="24"/>
          <w:lang w:eastAsia="en-IN"/>
        </w:rPr>
        <w:t>matrix(</w:t>
      </w:r>
      <w:proofErr w:type="gramEnd"/>
      <w:r w:rsidRPr="00061F4C">
        <w:rPr>
          <w:rFonts w:eastAsia="Times New Roman"/>
          <w:szCs w:val="24"/>
          <w:lang w:eastAsia="en-IN"/>
        </w:rPr>
        <w:t>transposed W )too at each step, and if the values are larger than 1, multiplying a large number to itself many times leads to a very large number leading to explosion of gradient.</w:t>
      </w:r>
    </w:p>
    <w:p w14:paraId="7A349177" w14:textId="77777777" w:rsidR="00935FCC" w:rsidRDefault="00935FCC" w:rsidP="00935FCC">
      <w:pPr>
        <w:pStyle w:val="ListParagraph"/>
        <w:jc w:val="left"/>
        <w:rPr>
          <w:szCs w:val="24"/>
        </w:rPr>
      </w:pPr>
      <w:r>
        <w:rPr>
          <w:noProof/>
        </w:rPr>
        <w:drawing>
          <wp:inline distT="0" distB="0" distL="0" distR="0" wp14:anchorId="0923D45E" wp14:editId="3E96D4BE">
            <wp:extent cx="5102084" cy="2567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03" cy="2575550"/>
                    </a:xfrm>
                    <a:prstGeom prst="rect">
                      <a:avLst/>
                    </a:prstGeom>
                    <a:noFill/>
                    <a:ln>
                      <a:noFill/>
                    </a:ln>
                  </pic:spPr>
                </pic:pic>
              </a:graphicData>
            </a:graphic>
          </wp:inline>
        </w:drawing>
      </w:r>
    </w:p>
    <w:p w14:paraId="4DBD85CE" w14:textId="77777777" w:rsidR="00935FCC" w:rsidRDefault="00935FCC" w:rsidP="00935FCC">
      <w:pPr>
        <w:jc w:val="left"/>
        <w:rPr>
          <w:rStyle w:val="Strong"/>
        </w:rPr>
      </w:pPr>
      <w:r>
        <w:rPr>
          <w:rStyle w:val="Strong"/>
        </w:rPr>
        <w:t>Long-Term Dependencies problem</w:t>
      </w:r>
    </w:p>
    <w:p w14:paraId="7AC3082C" w14:textId="77777777" w:rsidR="00935FCC" w:rsidRDefault="00935FCC" w:rsidP="00935FCC">
      <w:pPr>
        <w:jc w:val="left"/>
        <w:rPr>
          <w:szCs w:val="24"/>
        </w:rPr>
      </w:pPr>
      <w:r>
        <w:rPr>
          <w:noProof/>
        </w:rPr>
        <w:drawing>
          <wp:inline distT="0" distB="0" distL="0" distR="0" wp14:anchorId="3B6C5883" wp14:editId="468C6B1D">
            <wp:extent cx="5417820" cy="1866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8978" cy="1877453"/>
                    </a:xfrm>
                    <a:prstGeom prst="rect">
                      <a:avLst/>
                    </a:prstGeom>
                    <a:noFill/>
                    <a:ln>
                      <a:noFill/>
                    </a:ln>
                  </pic:spPr>
                </pic:pic>
              </a:graphicData>
            </a:graphic>
          </wp:inline>
        </w:drawing>
      </w:r>
    </w:p>
    <w:p w14:paraId="271D861C" w14:textId="77777777" w:rsidR="00935FCC" w:rsidRDefault="00935FCC" w:rsidP="00935FCC">
      <w:pPr>
        <w:jc w:val="left"/>
      </w:pPr>
      <w:r>
        <w:t xml:space="preserve">RNNs are good in handling sequential data but they run into problem when the context is far away. </w:t>
      </w:r>
      <w:r>
        <w:rPr>
          <w:rStyle w:val="Strong"/>
        </w:rPr>
        <w:t>Example: I live France and I know ____.</w:t>
      </w:r>
      <w:r>
        <w:t xml:space="preserve"> The answer must be ‘</w:t>
      </w:r>
      <w:r>
        <w:rPr>
          <w:rStyle w:val="Strong"/>
        </w:rPr>
        <w:t>French</w:t>
      </w:r>
      <w:r>
        <w:t>’ here but if the there are some more words in between ‘</w:t>
      </w:r>
      <w:r>
        <w:rPr>
          <w:rStyle w:val="Strong"/>
        </w:rPr>
        <w:t>I live in France</w:t>
      </w:r>
      <w:r>
        <w:t>’ &amp; ‘</w:t>
      </w:r>
      <w:r>
        <w:rPr>
          <w:rStyle w:val="Strong"/>
        </w:rPr>
        <w:t>I know ____</w:t>
      </w:r>
      <w:r>
        <w:t xml:space="preserve">’. It’ll be difficult for RNNs to predict ‘French’. </w:t>
      </w:r>
      <w:r>
        <w:rPr>
          <w:rStyle w:val="Strong"/>
        </w:rPr>
        <w:t xml:space="preserve">This is the problem of Long-Term Dependencies. </w:t>
      </w:r>
      <w:proofErr w:type="gramStart"/>
      <w:r>
        <w:t>Hence</w:t>
      </w:r>
      <w:proofErr w:type="gramEnd"/>
      <w:r>
        <w:t xml:space="preserve"> we come to LSTMs.</w:t>
      </w:r>
    </w:p>
    <w:p w14:paraId="32AE990B" w14:textId="77777777" w:rsidR="00935FCC" w:rsidRPr="00061F4C" w:rsidRDefault="00935FCC" w:rsidP="00935FCC">
      <w:pPr>
        <w:spacing w:after="0" w:line="240" w:lineRule="auto"/>
        <w:jc w:val="left"/>
        <w:rPr>
          <w:rFonts w:eastAsia="Times New Roman"/>
          <w:szCs w:val="24"/>
          <w:lang w:eastAsia="en-IN"/>
        </w:rPr>
      </w:pPr>
      <w:r w:rsidRPr="00061F4C">
        <w:rPr>
          <w:rFonts w:eastAsia="Times New Roman"/>
          <w:noProof/>
          <w:szCs w:val="24"/>
          <w:lang w:eastAsia="en-IN"/>
        </w:rPr>
        <w:lastRenderedPageBreak/>
        <w:drawing>
          <wp:inline distT="0" distB="0" distL="0" distR="0" wp14:anchorId="13F602FE" wp14:editId="5FDD7A60">
            <wp:extent cx="5943600" cy="2997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6F320FAA" w14:textId="77777777" w:rsidR="00935FCC" w:rsidRPr="00061F4C" w:rsidRDefault="00935FCC" w:rsidP="00935FCC">
      <w:pPr>
        <w:spacing w:after="0" w:line="240" w:lineRule="auto"/>
        <w:jc w:val="left"/>
        <w:rPr>
          <w:rFonts w:eastAsia="Times New Roman"/>
          <w:szCs w:val="24"/>
          <w:lang w:eastAsia="en-IN"/>
        </w:rPr>
      </w:pPr>
      <w:r w:rsidRPr="00061F4C">
        <w:rPr>
          <w:rFonts w:eastAsia="Times New Roman"/>
          <w:b/>
          <w:bCs/>
          <w:szCs w:val="24"/>
          <w:lang w:eastAsia="en-IN"/>
        </w:rPr>
        <w:t xml:space="preserve">RNN vs LSTM cell representation, </w:t>
      </w:r>
      <w:r w:rsidRPr="00061F4C">
        <w:rPr>
          <w:rFonts w:eastAsia="Times New Roman"/>
          <w:szCs w:val="24"/>
          <w:lang w:eastAsia="en-IN"/>
        </w:rPr>
        <w:t>source: </w:t>
      </w:r>
      <w:proofErr w:type="spellStart"/>
      <w:r w:rsidRPr="00061F4C">
        <w:rPr>
          <w:rFonts w:eastAsia="Times New Roman"/>
          <w:szCs w:val="24"/>
          <w:lang w:eastAsia="en-IN"/>
        </w:rPr>
        <w:t>stanford</w:t>
      </w:r>
      <w:proofErr w:type="spellEnd"/>
    </w:p>
    <w:p w14:paraId="6E8FD056" w14:textId="77777777" w:rsidR="00935FCC" w:rsidRPr="00061F4C" w:rsidRDefault="00935FCC" w:rsidP="00935FC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t>At start, we need to initialize the weight matrices and bias terms as shown below.</w:t>
      </w:r>
    </w:p>
    <w:p w14:paraId="1E385C85" w14:textId="77777777" w:rsidR="00935FCC" w:rsidRPr="00061F4C" w:rsidRDefault="00935FCC" w:rsidP="00935FCC">
      <w:pPr>
        <w:spacing w:after="100" w:line="240" w:lineRule="auto"/>
        <w:jc w:val="left"/>
        <w:rPr>
          <w:rFonts w:eastAsia="Times New Roman"/>
          <w:szCs w:val="24"/>
          <w:lang w:eastAsia="en-IN"/>
        </w:rPr>
      </w:pPr>
      <w:r w:rsidRPr="00061F4C">
        <w:rPr>
          <w:rFonts w:eastAsia="Times New Roman"/>
          <w:b/>
          <w:bCs/>
          <w:szCs w:val="24"/>
          <w:lang w:eastAsia="en-IN"/>
        </w:rPr>
        <w:t>Some information about an LSTM cell</w:t>
      </w:r>
    </w:p>
    <w:p w14:paraId="734215BB" w14:textId="77777777" w:rsidR="00935FCC" w:rsidRPr="00061F4C" w:rsidRDefault="00935FCC" w:rsidP="00935FC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t>A simple LSTM cell consists of 4 gates:</w:t>
      </w:r>
    </w:p>
    <w:p w14:paraId="4948A8B6" w14:textId="77777777" w:rsidR="00935FCC" w:rsidRPr="00061F4C" w:rsidRDefault="00935FCC" w:rsidP="00935FCC">
      <w:pPr>
        <w:spacing w:after="0" w:line="240" w:lineRule="auto"/>
        <w:jc w:val="left"/>
        <w:rPr>
          <w:rFonts w:eastAsia="Times New Roman"/>
          <w:szCs w:val="24"/>
          <w:lang w:eastAsia="en-IN"/>
        </w:rPr>
      </w:pPr>
      <w:r w:rsidRPr="00061F4C">
        <w:rPr>
          <w:rFonts w:eastAsia="Times New Roman"/>
          <w:noProof/>
          <w:szCs w:val="24"/>
          <w:lang w:eastAsia="en-IN"/>
        </w:rPr>
        <w:drawing>
          <wp:inline distT="0" distB="0" distL="0" distR="0" wp14:anchorId="4EACA63E" wp14:editId="50726B8B">
            <wp:extent cx="5943600" cy="243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037D18AD" w14:textId="77777777" w:rsidR="00935FCC" w:rsidRPr="00061F4C" w:rsidRDefault="00935FCC" w:rsidP="00935FCC">
      <w:pPr>
        <w:spacing w:after="0" w:line="240" w:lineRule="auto"/>
        <w:jc w:val="left"/>
        <w:rPr>
          <w:rFonts w:eastAsia="Times New Roman"/>
          <w:szCs w:val="24"/>
          <w:lang w:eastAsia="en-IN"/>
        </w:rPr>
      </w:pPr>
      <w:r w:rsidRPr="00061F4C">
        <w:rPr>
          <w:rFonts w:eastAsia="Times New Roman"/>
          <w:b/>
          <w:bCs/>
          <w:szCs w:val="24"/>
          <w:lang w:eastAsia="en-IN"/>
        </w:rPr>
        <w:t>3 LSTM cells connected to each other.</w:t>
      </w:r>
      <w:r w:rsidRPr="00061F4C">
        <w:rPr>
          <w:rFonts w:eastAsia="Times New Roman"/>
          <w:szCs w:val="24"/>
          <w:lang w:eastAsia="en-IN"/>
        </w:rPr>
        <w:t xml:space="preserve"> </w:t>
      </w:r>
      <w:proofErr w:type="spellStart"/>
      <w:proofErr w:type="gramStart"/>
      <w:r w:rsidRPr="00061F4C">
        <w:rPr>
          <w:rFonts w:eastAsia="Times New Roman"/>
          <w:szCs w:val="24"/>
          <w:lang w:eastAsia="en-IN"/>
        </w:rPr>
        <w:t>source:Google</w:t>
      </w:r>
      <w:proofErr w:type="spellEnd"/>
      <w:proofErr w:type="gramEnd"/>
    </w:p>
    <w:p w14:paraId="71284E0E" w14:textId="77777777" w:rsidR="00935FCC" w:rsidRPr="00061F4C" w:rsidRDefault="00935FCC" w:rsidP="00935FCC">
      <w:pPr>
        <w:spacing w:after="0" w:line="240" w:lineRule="auto"/>
        <w:jc w:val="left"/>
        <w:rPr>
          <w:rFonts w:eastAsia="Times New Roman"/>
          <w:szCs w:val="24"/>
          <w:lang w:eastAsia="en-IN"/>
        </w:rPr>
      </w:pPr>
      <w:r w:rsidRPr="00061F4C">
        <w:rPr>
          <w:rFonts w:eastAsia="Times New Roman"/>
          <w:noProof/>
          <w:szCs w:val="24"/>
          <w:lang w:eastAsia="en-IN"/>
        </w:rPr>
        <w:lastRenderedPageBreak/>
        <w:drawing>
          <wp:inline distT="0" distB="0" distL="0" distR="0" wp14:anchorId="5094973A" wp14:editId="6F7A5CD7">
            <wp:extent cx="5943600" cy="3875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75405"/>
                    </a:xfrm>
                    <a:prstGeom prst="rect">
                      <a:avLst/>
                    </a:prstGeom>
                    <a:noFill/>
                    <a:ln>
                      <a:noFill/>
                    </a:ln>
                  </pic:spPr>
                </pic:pic>
              </a:graphicData>
            </a:graphic>
          </wp:inline>
        </w:drawing>
      </w:r>
    </w:p>
    <w:p w14:paraId="1BE0F7CD" w14:textId="7ED4CFF9" w:rsidR="00935FCC" w:rsidRPr="00061F4C" w:rsidRDefault="00935FCC" w:rsidP="00935FCC">
      <w:pPr>
        <w:spacing w:after="0" w:line="240" w:lineRule="auto"/>
        <w:jc w:val="left"/>
        <w:rPr>
          <w:rFonts w:eastAsia="Times New Roman"/>
          <w:szCs w:val="24"/>
          <w:lang w:eastAsia="en-IN"/>
        </w:rPr>
      </w:pPr>
    </w:p>
    <w:p w14:paraId="26048D68" w14:textId="77777777" w:rsidR="00905B50" w:rsidRDefault="00905B50" w:rsidP="00905B50">
      <w:pPr>
        <w:pStyle w:val="Heading2"/>
        <w:keepLines/>
        <w:numPr>
          <w:ilvl w:val="0"/>
          <w:numId w:val="0"/>
        </w:numPr>
        <w:spacing w:after="120"/>
        <w:rPr>
          <w:szCs w:val="32"/>
        </w:rPr>
      </w:pPr>
    </w:p>
    <w:p w14:paraId="182535DE" w14:textId="5A6D167D" w:rsidR="00522A1D" w:rsidRDefault="006C141F" w:rsidP="00905B50">
      <w:pPr>
        <w:pStyle w:val="Heading2"/>
        <w:keepLines/>
        <w:numPr>
          <w:ilvl w:val="0"/>
          <w:numId w:val="0"/>
        </w:numPr>
        <w:spacing w:after="120"/>
      </w:pPr>
      <w:r>
        <w:rPr>
          <w:szCs w:val="32"/>
        </w:rPr>
        <w:t>Organization of the report</w:t>
      </w:r>
    </w:p>
    <w:p w14:paraId="669047E2" w14:textId="77777777" w:rsidR="00522A1D" w:rsidRDefault="006C141F">
      <w:pPr>
        <w:spacing w:before="120" w:after="120"/>
      </w:pPr>
      <w:r>
        <w:rPr>
          <w:color w:val="000000"/>
          <w:szCs w:val="20"/>
        </w:rPr>
        <w:t>The following provides the roadmap for remainder of the report:</w:t>
      </w:r>
    </w:p>
    <w:p w14:paraId="482298D2" w14:textId="77777777" w:rsidR="00522A1D" w:rsidRDefault="006C141F">
      <w:pPr>
        <w:spacing w:before="120"/>
        <w:ind w:left="360"/>
      </w:pPr>
      <w:r>
        <w:rPr>
          <w:b/>
          <w:color w:val="000000"/>
          <w:szCs w:val="20"/>
        </w:rPr>
        <w:t>Chapter 2:</w:t>
      </w:r>
      <w:r>
        <w:rPr>
          <w:color w:val="000000"/>
          <w:szCs w:val="20"/>
        </w:rPr>
        <w:t xml:space="preserve"> Presents a brief overview/working of the proposed area of interest that you have undertaken. Highlight the application of the technology/concept used, advantage and disadvantage of the technology/concept chosen</w:t>
      </w:r>
      <w:r w:rsidR="00D42F7A">
        <w:rPr>
          <w:color w:val="000000"/>
          <w:szCs w:val="20"/>
        </w:rPr>
        <w:t>.</w:t>
      </w:r>
    </w:p>
    <w:p w14:paraId="724D8375" w14:textId="77777777" w:rsidR="00360814" w:rsidRDefault="006C141F">
      <w:pPr>
        <w:ind w:left="360"/>
        <w:rPr>
          <w:color w:val="000000"/>
          <w:szCs w:val="20"/>
        </w:rPr>
      </w:pPr>
      <w:r>
        <w:rPr>
          <w:b/>
          <w:color w:val="000000"/>
          <w:szCs w:val="20"/>
        </w:rPr>
        <w:t>Chapter 3:</w:t>
      </w:r>
      <w:r>
        <w:rPr>
          <w:color w:val="000000"/>
          <w:szCs w:val="20"/>
        </w:rPr>
        <w:t xml:space="preserve"> </w:t>
      </w:r>
      <w:r w:rsidR="00360814">
        <w:rPr>
          <w:color w:val="000000"/>
          <w:szCs w:val="20"/>
        </w:rPr>
        <w:t>The program you executed and result,</w:t>
      </w:r>
    </w:p>
    <w:p w14:paraId="22B9112C" w14:textId="77777777" w:rsidR="00522A1D" w:rsidRDefault="006C141F">
      <w:pPr>
        <w:ind w:left="360"/>
      </w:pPr>
      <w:r>
        <w:rPr>
          <w:b/>
          <w:bCs/>
          <w:color w:val="000000"/>
          <w:szCs w:val="20"/>
        </w:rPr>
        <w:t xml:space="preserve">Chapter 4: </w:t>
      </w:r>
      <w:r>
        <w:rPr>
          <w:color w:val="000000"/>
          <w:szCs w:val="20"/>
        </w:rPr>
        <w:t>Conclusion</w:t>
      </w:r>
    </w:p>
    <w:p w14:paraId="30D48D97" w14:textId="77777777" w:rsidR="00522A1D" w:rsidRDefault="00522A1D">
      <w:pPr>
        <w:spacing w:before="120"/>
        <w:rPr>
          <w:color w:val="000000"/>
          <w:szCs w:val="20"/>
          <w:lang w:val="en-ZA"/>
        </w:rPr>
      </w:pPr>
    </w:p>
    <w:p w14:paraId="6548B411" w14:textId="77777777" w:rsidR="00522A1D" w:rsidRDefault="00522A1D">
      <w:pPr>
        <w:sectPr w:rsidR="00522A1D">
          <w:headerReference w:type="default" r:id="rId18"/>
          <w:footerReference w:type="default" r:id="rId19"/>
          <w:headerReference w:type="first" r:id="rId20"/>
          <w:footerReference w:type="first" r:id="rId21"/>
          <w:pgSz w:w="12240" w:h="15840"/>
          <w:pgMar w:top="1440" w:right="728" w:bottom="1440" w:left="1987" w:header="720" w:footer="720" w:gutter="0"/>
          <w:pgNumType w:start="1"/>
          <w:cols w:space="720"/>
          <w:titlePg/>
          <w:docGrid w:linePitch="360"/>
        </w:sectPr>
      </w:pPr>
    </w:p>
    <w:p w14:paraId="3130E4B1" w14:textId="339842C6" w:rsidR="00522A1D" w:rsidRDefault="006C141F">
      <w:pPr>
        <w:pStyle w:val="Heading"/>
        <w:rPr>
          <w:caps/>
          <w:sz w:val="30"/>
          <w:szCs w:val="30"/>
        </w:rPr>
      </w:pPr>
      <w:r>
        <w:rPr>
          <w:caps/>
          <w:sz w:val="30"/>
          <w:szCs w:val="30"/>
        </w:rPr>
        <w:lastRenderedPageBreak/>
        <w:t>C</w:t>
      </w:r>
      <w:r>
        <w:rPr>
          <w:caps/>
          <w:sz w:val="26"/>
          <w:szCs w:val="26"/>
        </w:rPr>
        <w:t>hapter</w:t>
      </w:r>
      <w:r>
        <w:rPr>
          <w:caps/>
          <w:sz w:val="28"/>
          <w:szCs w:val="28"/>
        </w:rPr>
        <w:t xml:space="preserve"> </w:t>
      </w:r>
      <w:r>
        <w:rPr>
          <w:caps/>
          <w:sz w:val="30"/>
          <w:szCs w:val="30"/>
        </w:rPr>
        <w:t>2</w:t>
      </w:r>
    </w:p>
    <w:p w14:paraId="1856B688" w14:textId="63CB72DE" w:rsidR="00B33361" w:rsidRDefault="001D6C8C" w:rsidP="00B33361">
      <w:pPr>
        <w:pStyle w:val="Heading1"/>
        <w:rPr>
          <w:sz w:val="26"/>
          <w:szCs w:val="26"/>
        </w:rPr>
      </w:pPr>
      <w:r>
        <w:t xml:space="preserve">2.1 </w:t>
      </w:r>
      <w:r w:rsidR="00403FF0">
        <w:t>R</w:t>
      </w:r>
      <w:r w:rsidR="00403FF0">
        <w:rPr>
          <w:sz w:val="26"/>
          <w:szCs w:val="26"/>
        </w:rPr>
        <w:t>elated</w:t>
      </w:r>
      <w:r w:rsidR="00403FF0">
        <w:t xml:space="preserve"> W</w:t>
      </w:r>
      <w:r w:rsidR="00403FF0">
        <w:rPr>
          <w:sz w:val="26"/>
          <w:szCs w:val="26"/>
        </w:rPr>
        <w:t>ork</w:t>
      </w:r>
    </w:p>
    <w:p w14:paraId="0A37EED3" w14:textId="0F02AB1C" w:rsidR="00250A26" w:rsidRDefault="004B7D7E" w:rsidP="001D6C8C">
      <w:pPr>
        <w:suppressAutoHyphens w:val="0"/>
        <w:autoSpaceDE w:val="0"/>
        <w:autoSpaceDN w:val="0"/>
        <w:adjustRightInd w:val="0"/>
        <w:spacing w:after="0" w:line="240" w:lineRule="auto"/>
        <w:jc w:val="left"/>
        <w:rPr>
          <w:rFonts w:eastAsia="Times New Roman"/>
          <w:szCs w:val="24"/>
          <w:lang w:eastAsia="en-US"/>
        </w:rPr>
      </w:pPr>
      <w:r w:rsidRPr="001D6C8C">
        <w:rPr>
          <w:rFonts w:eastAsia="Times New Roman"/>
          <w:szCs w:val="24"/>
          <w:lang w:eastAsia="en-US"/>
        </w:rPr>
        <w:t xml:space="preserve">The research in the field of fake news detection has been intense in recent years. However, most of the work in the area is focused on the idea of studying and detecting the hoaxes on its main spreading channel: social media. </w:t>
      </w:r>
      <w:r w:rsidR="001D6C8C">
        <w:rPr>
          <w:rFonts w:eastAsia="Times New Roman"/>
          <w:szCs w:val="24"/>
          <w:lang w:eastAsia="en-US"/>
        </w:rPr>
        <w:t>T</w:t>
      </w:r>
      <w:r w:rsidRPr="001D6C8C">
        <w:rPr>
          <w:rFonts w:eastAsia="Times New Roman"/>
          <w:szCs w:val="24"/>
          <w:lang w:eastAsia="en-US"/>
        </w:rPr>
        <w:t>he probability of a given post to be false is studied using its own characteristics such as</w:t>
      </w:r>
      <w:r w:rsidR="001D6C8C" w:rsidRPr="001D6C8C">
        <w:rPr>
          <w:rFonts w:eastAsia="Times New Roman"/>
          <w:szCs w:val="24"/>
          <w:lang w:eastAsia="en-US"/>
        </w:rPr>
        <w:t xml:space="preserve"> </w:t>
      </w:r>
      <w:r w:rsidRPr="001D6C8C">
        <w:rPr>
          <w:rFonts w:eastAsia="Times New Roman"/>
          <w:szCs w:val="24"/>
          <w:lang w:eastAsia="en-US"/>
        </w:rPr>
        <w:t xml:space="preserve">likes, followers, shares, etc., through classical machine learning methods (classification trees, SVM, ...). Applying </w:t>
      </w:r>
      <w:r w:rsidR="001D6C8C" w:rsidRPr="001D6C8C">
        <w:rPr>
          <w:rFonts w:eastAsia="Times New Roman"/>
          <w:szCs w:val="24"/>
          <w:lang w:eastAsia="en-US"/>
        </w:rPr>
        <w:t>these kinds of approximations</w:t>
      </w:r>
      <w:r w:rsidRPr="001D6C8C">
        <w:rPr>
          <w:rFonts w:eastAsia="Times New Roman"/>
          <w:szCs w:val="24"/>
          <w:lang w:eastAsia="en-US"/>
        </w:rPr>
        <w:t>, the best results are obtaine</w:t>
      </w:r>
      <w:r w:rsidR="001D6C8C">
        <w:rPr>
          <w:rFonts w:eastAsia="Times New Roman"/>
          <w:szCs w:val="24"/>
          <w:lang w:eastAsia="en-US"/>
        </w:rPr>
        <w:t>d in</w:t>
      </w:r>
      <w:r w:rsidRPr="001D6C8C">
        <w:rPr>
          <w:rFonts w:eastAsia="Times New Roman"/>
          <w:szCs w:val="24"/>
          <w:lang w:eastAsia="en-US"/>
        </w:rPr>
        <w:t xml:space="preserve"> click-bait news are detected achieving results of 93%</w:t>
      </w:r>
      <w:r w:rsidR="001D6C8C" w:rsidRPr="001D6C8C">
        <w:rPr>
          <w:rFonts w:eastAsia="Times New Roman"/>
          <w:szCs w:val="24"/>
          <w:lang w:eastAsia="en-US"/>
        </w:rPr>
        <w:t xml:space="preserve"> </w:t>
      </w:r>
      <w:r w:rsidRPr="001D6C8C">
        <w:rPr>
          <w:rFonts w:eastAsia="Times New Roman"/>
          <w:szCs w:val="24"/>
          <w:lang w:eastAsia="en-US"/>
        </w:rPr>
        <w:t>of accuracy.</w:t>
      </w:r>
      <w:r w:rsidR="001D6C8C" w:rsidRPr="001D6C8C">
        <w:rPr>
          <w:rFonts w:eastAsia="Times New Roman"/>
          <w:szCs w:val="24"/>
          <w:lang w:eastAsia="en-US"/>
        </w:rPr>
        <w:t xml:space="preserve"> </w:t>
      </w:r>
      <w:r w:rsidRPr="001D6C8C">
        <w:rPr>
          <w:rFonts w:eastAsia="Times New Roman"/>
          <w:szCs w:val="24"/>
          <w:lang w:eastAsia="en-US"/>
        </w:rPr>
        <w:t>Other works like [8] use graph-based approximations for studying the relations between users who share news and the</w:t>
      </w:r>
      <w:r w:rsidR="001D6C8C" w:rsidRPr="001D6C8C">
        <w:rPr>
          <w:rFonts w:eastAsia="Times New Roman"/>
          <w:szCs w:val="24"/>
          <w:lang w:eastAsia="en-US"/>
        </w:rPr>
        <w:t xml:space="preserve"> </w:t>
      </w:r>
      <w:r w:rsidRPr="001D6C8C">
        <w:rPr>
          <w:rFonts w:eastAsia="Times New Roman"/>
          <w:szCs w:val="24"/>
          <w:lang w:eastAsia="en-US"/>
        </w:rPr>
        <w:t>path which the shared content follows in order to stop it in order to mitigate its potential deception effects.</w:t>
      </w:r>
      <w:r w:rsidR="001D6C8C" w:rsidRPr="001D6C8C">
        <w:rPr>
          <w:rFonts w:eastAsia="Times New Roman"/>
          <w:szCs w:val="24"/>
          <w:lang w:eastAsia="en-US"/>
        </w:rPr>
        <w:t xml:space="preserve"> </w:t>
      </w:r>
      <w:r w:rsidRPr="001D6C8C">
        <w:rPr>
          <w:rFonts w:eastAsia="Times New Roman"/>
          <w:szCs w:val="24"/>
          <w:lang w:eastAsia="en-US"/>
        </w:rPr>
        <w:t xml:space="preserve">Although the general trend is to </w:t>
      </w:r>
      <w:r w:rsidR="001D6C8C" w:rsidRPr="001D6C8C">
        <w:rPr>
          <w:rFonts w:eastAsia="Times New Roman"/>
          <w:szCs w:val="24"/>
          <w:lang w:eastAsia="en-US"/>
        </w:rPr>
        <w:t>analyse</w:t>
      </w:r>
      <w:r w:rsidRPr="001D6C8C">
        <w:rPr>
          <w:rFonts w:eastAsia="Times New Roman"/>
          <w:szCs w:val="24"/>
          <w:lang w:eastAsia="en-US"/>
        </w:rPr>
        <w:t xml:space="preserve"> the way hoaxes are spread, other alternatives focused on the analysis of the</w:t>
      </w:r>
      <w:r w:rsidR="001D6C8C" w:rsidRPr="001D6C8C">
        <w:rPr>
          <w:rFonts w:eastAsia="Times New Roman"/>
          <w:szCs w:val="24"/>
          <w:lang w:eastAsia="en-US"/>
        </w:rPr>
        <w:t xml:space="preserve"> </w:t>
      </w:r>
      <w:r w:rsidRPr="001D6C8C">
        <w:rPr>
          <w:rFonts w:eastAsia="Times New Roman"/>
          <w:szCs w:val="24"/>
          <w:lang w:eastAsia="en-US"/>
        </w:rPr>
        <w:t xml:space="preserve">content of the news </w:t>
      </w:r>
      <w:proofErr w:type="spellStart"/>
      <w:r w:rsidRPr="001D6C8C">
        <w:rPr>
          <w:rFonts w:eastAsia="Times New Roman"/>
          <w:szCs w:val="24"/>
          <w:lang w:eastAsia="en-US"/>
        </w:rPr>
        <w:t>the</w:t>
      </w:r>
      <w:proofErr w:type="spellEnd"/>
      <w:r w:rsidRPr="001D6C8C">
        <w:rPr>
          <w:rFonts w:eastAsia="Times New Roman"/>
          <w:szCs w:val="24"/>
          <w:lang w:eastAsia="en-US"/>
        </w:rPr>
        <w:t xml:space="preserve"> have begun to appear. </w:t>
      </w:r>
      <w:r w:rsidR="001D6C8C">
        <w:rPr>
          <w:rFonts w:eastAsia="Times New Roman"/>
          <w:szCs w:val="24"/>
          <w:lang w:eastAsia="en-US"/>
        </w:rPr>
        <w:t>B</w:t>
      </w:r>
      <w:r w:rsidRPr="001D6C8C">
        <w:rPr>
          <w:rFonts w:eastAsia="Times New Roman"/>
          <w:szCs w:val="24"/>
          <w:lang w:eastAsia="en-US"/>
        </w:rPr>
        <w:t>esides of the user features who shares the news, the text is used to</w:t>
      </w:r>
      <w:r w:rsidR="001D6C8C" w:rsidRPr="001D6C8C">
        <w:rPr>
          <w:rFonts w:eastAsia="Times New Roman"/>
          <w:szCs w:val="24"/>
          <w:lang w:eastAsia="en-US"/>
        </w:rPr>
        <w:t xml:space="preserve"> </w:t>
      </w:r>
      <w:r w:rsidRPr="001D6C8C">
        <w:rPr>
          <w:rFonts w:eastAsia="Times New Roman"/>
          <w:szCs w:val="24"/>
          <w:lang w:eastAsia="en-US"/>
        </w:rPr>
        <w:t>discriminate fake news. On the other hand, the statements in an article are studied in order to detect false facts</w:t>
      </w:r>
      <w:r w:rsidR="001D6C8C" w:rsidRPr="001D6C8C">
        <w:rPr>
          <w:rFonts w:eastAsia="Times New Roman"/>
          <w:szCs w:val="24"/>
          <w:lang w:eastAsia="en-US"/>
        </w:rPr>
        <w:t xml:space="preserve"> </w:t>
      </w:r>
      <w:r w:rsidRPr="001D6C8C">
        <w:rPr>
          <w:rFonts w:eastAsia="Times New Roman"/>
          <w:szCs w:val="24"/>
          <w:lang w:eastAsia="en-US"/>
        </w:rPr>
        <w:t>in the content.</w:t>
      </w:r>
      <w:r w:rsidR="001D6C8C" w:rsidRPr="001D6C8C">
        <w:rPr>
          <w:rFonts w:eastAsia="Times New Roman"/>
          <w:szCs w:val="24"/>
          <w:lang w:eastAsia="en-US"/>
        </w:rPr>
        <w:t xml:space="preserve"> </w:t>
      </w:r>
      <w:r w:rsidRPr="001D6C8C">
        <w:rPr>
          <w:rFonts w:eastAsia="Times New Roman"/>
          <w:szCs w:val="24"/>
          <w:lang w:eastAsia="en-US"/>
        </w:rPr>
        <w:t>Regarding the use of modern deep learning algorithms, the company Fabula.ai, recently acquired by Twitter, uses a</w:t>
      </w:r>
      <w:r w:rsidR="001D6C8C" w:rsidRPr="001D6C8C">
        <w:rPr>
          <w:rFonts w:eastAsia="Times New Roman"/>
          <w:szCs w:val="24"/>
          <w:lang w:eastAsia="en-US"/>
        </w:rPr>
        <w:t xml:space="preserve"> </w:t>
      </w:r>
      <w:r w:rsidRPr="001D6C8C">
        <w:rPr>
          <w:rFonts w:eastAsia="Times New Roman"/>
          <w:szCs w:val="24"/>
          <w:lang w:eastAsia="en-US"/>
        </w:rPr>
        <w:t>method which takes into account both the content of news and the features extracted from the social networks, achieving</w:t>
      </w:r>
      <w:r w:rsidR="001D6C8C" w:rsidRPr="001D6C8C">
        <w:rPr>
          <w:rFonts w:eastAsia="Times New Roman"/>
          <w:szCs w:val="24"/>
          <w:lang w:eastAsia="en-US"/>
        </w:rPr>
        <w:t xml:space="preserve"> </w:t>
      </w:r>
      <w:r w:rsidRPr="001D6C8C">
        <w:rPr>
          <w:rFonts w:eastAsia="Times New Roman"/>
          <w:szCs w:val="24"/>
          <w:lang w:eastAsia="en-US"/>
        </w:rPr>
        <w:t>results of 0:93 of AUC.</w:t>
      </w:r>
      <w:r w:rsidR="001D6C8C" w:rsidRPr="001D6C8C">
        <w:rPr>
          <w:rFonts w:eastAsia="Times New Roman"/>
          <w:szCs w:val="24"/>
          <w:lang w:eastAsia="en-US"/>
        </w:rPr>
        <w:t xml:space="preserve"> </w:t>
      </w:r>
      <w:r w:rsidR="001D6C8C">
        <w:rPr>
          <w:rFonts w:eastAsia="Times New Roman"/>
          <w:szCs w:val="24"/>
          <w:lang w:eastAsia="en-US"/>
        </w:rPr>
        <w:t>T</w:t>
      </w:r>
      <w:r w:rsidRPr="001D6C8C">
        <w:rPr>
          <w:rFonts w:eastAsia="Times New Roman"/>
          <w:szCs w:val="24"/>
          <w:lang w:eastAsia="en-US"/>
        </w:rPr>
        <w:t>he performance of several algorithms (both classic and deep learning) is compared categorizing news among</w:t>
      </w:r>
      <w:r w:rsidR="001D6C8C" w:rsidRPr="001D6C8C">
        <w:rPr>
          <w:rFonts w:eastAsia="Times New Roman"/>
          <w:szCs w:val="24"/>
          <w:lang w:eastAsia="en-US"/>
        </w:rPr>
        <w:t xml:space="preserve"> </w:t>
      </w:r>
      <w:r w:rsidRPr="001D6C8C">
        <w:rPr>
          <w:rFonts w:eastAsia="Times New Roman"/>
          <w:szCs w:val="24"/>
          <w:lang w:eastAsia="en-US"/>
        </w:rPr>
        <w:t>the categories of true and fake, achieving results of 95% of accuracy.</w:t>
      </w:r>
      <w:r w:rsidR="001D6C8C" w:rsidRPr="001D6C8C">
        <w:rPr>
          <w:rFonts w:eastAsia="Times New Roman"/>
          <w:szCs w:val="24"/>
          <w:lang w:eastAsia="en-US"/>
        </w:rPr>
        <w:t xml:space="preserve"> </w:t>
      </w:r>
      <w:r w:rsidRPr="001D6C8C">
        <w:rPr>
          <w:rFonts w:eastAsia="Times New Roman"/>
          <w:szCs w:val="24"/>
          <w:lang w:eastAsia="en-US"/>
        </w:rPr>
        <w:t xml:space="preserve">Finally, using only the content of the news, a convolutional neural </w:t>
      </w:r>
      <w:r w:rsidR="001D6C8C" w:rsidRPr="001D6C8C">
        <w:rPr>
          <w:rFonts w:eastAsia="Times New Roman"/>
          <w:szCs w:val="24"/>
          <w:lang w:eastAsia="en-US"/>
        </w:rPr>
        <w:t>network-based</w:t>
      </w:r>
      <w:r w:rsidRPr="001D6C8C">
        <w:rPr>
          <w:rFonts w:eastAsia="Times New Roman"/>
          <w:szCs w:val="24"/>
          <w:lang w:eastAsia="en-US"/>
        </w:rPr>
        <w:t xml:space="preserve"> technique is proposed to detect</w:t>
      </w:r>
      <w:r w:rsidR="001D6C8C" w:rsidRPr="001D6C8C">
        <w:rPr>
          <w:rFonts w:eastAsia="Times New Roman"/>
          <w:szCs w:val="24"/>
          <w:lang w:eastAsia="en-US"/>
        </w:rPr>
        <w:t xml:space="preserve"> </w:t>
      </w:r>
      <w:r w:rsidRPr="001D6C8C">
        <w:rPr>
          <w:rFonts w:eastAsia="Times New Roman"/>
          <w:szCs w:val="24"/>
          <w:lang w:eastAsia="en-US"/>
        </w:rPr>
        <w:t>fake news using the titles and the heading image, obtaining results of 92% of accuracy.</w:t>
      </w:r>
    </w:p>
    <w:p w14:paraId="746AF955" w14:textId="46EC1981" w:rsidR="001D6C8C" w:rsidRDefault="001D6C8C" w:rsidP="001D6C8C">
      <w:pPr>
        <w:suppressAutoHyphens w:val="0"/>
        <w:autoSpaceDE w:val="0"/>
        <w:autoSpaceDN w:val="0"/>
        <w:adjustRightInd w:val="0"/>
        <w:spacing w:after="0" w:line="240" w:lineRule="auto"/>
        <w:jc w:val="left"/>
        <w:rPr>
          <w:rFonts w:eastAsia="Times New Roman"/>
          <w:szCs w:val="24"/>
          <w:lang w:eastAsia="en-US"/>
        </w:rPr>
      </w:pPr>
    </w:p>
    <w:p w14:paraId="6A9B4BCB" w14:textId="7E6C6535" w:rsidR="001D6C8C" w:rsidRDefault="001D6C8C" w:rsidP="001D6C8C">
      <w:pPr>
        <w:pStyle w:val="Heading1"/>
        <w:rPr>
          <w:sz w:val="26"/>
          <w:szCs w:val="26"/>
        </w:rPr>
      </w:pPr>
      <w:r w:rsidRPr="001D6C8C">
        <w:rPr>
          <w:sz w:val="26"/>
          <w:szCs w:val="26"/>
        </w:rPr>
        <w:t>2.2</w:t>
      </w:r>
      <w:r>
        <w:rPr>
          <w:sz w:val="26"/>
          <w:szCs w:val="26"/>
        </w:rPr>
        <w:t xml:space="preserve"> Brief history of technologies/concept</w:t>
      </w:r>
    </w:p>
    <w:p w14:paraId="1F739A11" w14:textId="77777777" w:rsidR="001D6C8C" w:rsidRDefault="001D6C8C" w:rsidP="001D6C8C">
      <w:pPr>
        <w:pStyle w:val="ListParagraph"/>
        <w:jc w:val="left"/>
        <w:rPr>
          <w:szCs w:val="24"/>
        </w:rPr>
      </w:pPr>
      <w:bookmarkStart w:id="0" w:name="_Hlk61594413"/>
      <w:r w:rsidRPr="00B27F3E">
        <w:rPr>
          <w:szCs w:val="24"/>
        </w:rPr>
        <w:t>Deep learning models such as recurrent neural networks</w:t>
      </w:r>
      <w:r>
        <w:rPr>
          <w:szCs w:val="24"/>
        </w:rPr>
        <w:t xml:space="preserve"> </w:t>
      </w:r>
      <w:r w:rsidRPr="00B27F3E">
        <w:rPr>
          <w:szCs w:val="24"/>
        </w:rPr>
        <w:t>(RNN) and its variants</w:t>
      </w:r>
      <w:r>
        <w:rPr>
          <w:szCs w:val="24"/>
        </w:rPr>
        <w:t xml:space="preserve"> </w:t>
      </w:r>
      <w:r w:rsidRPr="00B27F3E">
        <w:rPr>
          <w:szCs w:val="24"/>
        </w:rPr>
        <w:t>and convolution neural</w:t>
      </w:r>
      <w:r>
        <w:rPr>
          <w:szCs w:val="24"/>
        </w:rPr>
        <w:t xml:space="preserve"> </w:t>
      </w:r>
      <w:r w:rsidRPr="00B27F3E">
        <w:rPr>
          <w:szCs w:val="24"/>
        </w:rPr>
        <w:t>networks (CNN) have been used effectively in many</w:t>
      </w:r>
      <w:r>
        <w:rPr>
          <w:szCs w:val="24"/>
        </w:rPr>
        <w:t xml:space="preserve"> </w:t>
      </w:r>
      <w:r w:rsidRPr="00B27F3E">
        <w:rPr>
          <w:szCs w:val="24"/>
        </w:rPr>
        <w:t>NLP tasks that share similarities to fake news and consist of</w:t>
      </w:r>
      <w:r>
        <w:rPr>
          <w:szCs w:val="24"/>
        </w:rPr>
        <w:t xml:space="preserve"> </w:t>
      </w:r>
      <w:r w:rsidRPr="00B27F3E">
        <w:rPr>
          <w:szCs w:val="24"/>
        </w:rPr>
        <w:t>calculating semantic similarity between sentences</w:t>
      </w:r>
      <w:r>
        <w:rPr>
          <w:szCs w:val="24"/>
        </w:rPr>
        <w:t xml:space="preserve"> </w:t>
      </w:r>
      <w:r w:rsidRPr="00B27F3E">
        <w:rPr>
          <w:szCs w:val="24"/>
        </w:rPr>
        <w:t xml:space="preserve">and </w:t>
      </w:r>
      <w:proofErr w:type="gramStart"/>
      <w:r w:rsidRPr="00B27F3E">
        <w:rPr>
          <w:szCs w:val="24"/>
        </w:rPr>
        <w:t>community based</w:t>
      </w:r>
      <w:proofErr w:type="gramEnd"/>
      <w:r w:rsidRPr="00B27F3E">
        <w:rPr>
          <w:szCs w:val="24"/>
        </w:rPr>
        <w:t xml:space="preserve"> question answering.</w:t>
      </w:r>
      <w:r>
        <w:rPr>
          <w:szCs w:val="24"/>
        </w:rPr>
        <w:t xml:space="preserve"> </w:t>
      </w:r>
      <w:r w:rsidRPr="00B27F3E">
        <w:rPr>
          <w:szCs w:val="24"/>
        </w:rPr>
        <w:t>Siamese MaLSTM is used to compute the semantic similarity</w:t>
      </w:r>
      <w:r>
        <w:rPr>
          <w:szCs w:val="24"/>
        </w:rPr>
        <w:t xml:space="preserve"> </w:t>
      </w:r>
      <w:r w:rsidRPr="00B27F3E">
        <w:rPr>
          <w:szCs w:val="24"/>
        </w:rPr>
        <w:t xml:space="preserve">of question pairs. A deep neural network converts the text sequence into </w:t>
      </w:r>
      <w:r>
        <w:rPr>
          <w:szCs w:val="24"/>
        </w:rPr>
        <w:t>fi</w:t>
      </w:r>
      <w:r w:rsidRPr="00B27F3E">
        <w:rPr>
          <w:szCs w:val="24"/>
        </w:rPr>
        <w:t>xed length vector representation which is then used to measure the relevance of two textual sequence, which is the relevance of each headline-body pair.</w:t>
      </w:r>
    </w:p>
    <w:p w14:paraId="30EA42BD" w14:textId="77777777" w:rsidR="001D6C8C" w:rsidRPr="00202E38" w:rsidRDefault="001D6C8C" w:rsidP="001D6C8C">
      <w:pPr>
        <w:pStyle w:val="ListParagraph"/>
        <w:jc w:val="left"/>
        <w:rPr>
          <w:szCs w:val="24"/>
        </w:rPr>
      </w:pPr>
    </w:p>
    <w:p w14:paraId="260F07DB" w14:textId="77777777" w:rsidR="001D6C8C" w:rsidRPr="00202E38" w:rsidRDefault="001D6C8C" w:rsidP="001D6C8C">
      <w:pPr>
        <w:pStyle w:val="ListParagraph"/>
        <w:jc w:val="left"/>
        <w:rPr>
          <w:szCs w:val="24"/>
        </w:rPr>
      </w:pPr>
      <w:r w:rsidRPr="00C80E34">
        <w:rPr>
          <w:szCs w:val="24"/>
        </w:rPr>
        <w:t>Stance Detection is a well-established and well-researched</w:t>
      </w:r>
      <w:r>
        <w:rPr>
          <w:szCs w:val="24"/>
        </w:rPr>
        <w:t xml:space="preserve"> </w:t>
      </w:r>
      <w:r w:rsidRPr="00C80E34">
        <w:rPr>
          <w:szCs w:val="24"/>
        </w:rPr>
        <w:t>task in NLP. It is de</w:t>
      </w:r>
      <w:r>
        <w:rPr>
          <w:szCs w:val="24"/>
        </w:rPr>
        <w:t>fi</w:t>
      </w:r>
      <w:r w:rsidRPr="00C80E34">
        <w:rPr>
          <w:szCs w:val="24"/>
        </w:rPr>
        <w:t>ned as determining from the text whether</w:t>
      </w:r>
      <w:r>
        <w:rPr>
          <w:szCs w:val="24"/>
        </w:rPr>
        <w:t xml:space="preserve"> </w:t>
      </w:r>
      <w:r w:rsidRPr="00202E38">
        <w:rPr>
          <w:szCs w:val="24"/>
        </w:rPr>
        <w:t xml:space="preserve">the audience is in favor, against or neutral about the </w:t>
      </w:r>
      <w:r w:rsidRPr="00202E38">
        <w:rPr>
          <w:szCs w:val="24"/>
        </w:rPr>
        <w:lastRenderedPageBreak/>
        <w:t>target. Stance detection has become foundation for many tasks</w:t>
      </w:r>
      <w:r>
        <w:rPr>
          <w:szCs w:val="24"/>
        </w:rPr>
        <w:t xml:space="preserve"> </w:t>
      </w:r>
      <w:r w:rsidRPr="00202E38">
        <w:rPr>
          <w:szCs w:val="24"/>
        </w:rPr>
        <w:t>such as fake news detection, claim validation, and</w:t>
      </w:r>
      <w:r>
        <w:rPr>
          <w:szCs w:val="24"/>
        </w:rPr>
        <w:t xml:space="preserve"> </w:t>
      </w:r>
      <w:r w:rsidRPr="00202E38">
        <w:rPr>
          <w:szCs w:val="24"/>
        </w:rPr>
        <w:t>argument search. Previous studies in fake news detection</w:t>
      </w:r>
    </w:p>
    <w:p w14:paraId="29AD2311" w14:textId="77777777" w:rsidR="001D6C8C" w:rsidRPr="001A700A" w:rsidRDefault="001D6C8C" w:rsidP="001D6C8C">
      <w:pPr>
        <w:pStyle w:val="ListParagraph"/>
        <w:jc w:val="left"/>
        <w:rPr>
          <w:szCs w:val="24"/>
        </w:rPr>
      </w:pPr>
      <w:r w:rsidRPr="00C80E34">
        <w:rPr>
          <w:szCs w:val="24"/>
        </w:rPr>
        <w:t>focused on target-speci</w:t>
      </w:r>
      <w:r>
        <w:rPr>
          <w:szCs w:val="24"/>
        </w:rPr>
        <w:t>fi</w:t>
      </w:r>
      <w:r w:rsidRPr="00C80E34">
        <w:rPr>
          <w:szCs w:val="24"/>
        </w:rPr>
        <w:t>c stance prediction in which the</w:t>
      </w:r>
      <w:r>
        <w:rPr>
          <w:szCs w:val="24"/>
        </w:rPr>
        <w:t xml:space="preserve"> </w:t>
      </w:r>
      <w:r w:rsidRPr="00202E38">
        <w:rPr>
          <w:szCs w:val="24"/>
        </w:rPr>
        <w:t>stance of a text entity relating to a topic or a named entity</w:t>
      </w:r>
      <w:r>
        <w:rPr>
          <w:szCs w:val="24"/>
        </w:rPr>
        <w:t xml:space="preserve"> </w:t>
      </w:r>
      <w:r w:rsidRPr="00202E38">
        <w:rPr>
          <w:szCs w:val="24"/>
        </w:rPr>
        <w:t>is determined. In many researches, target-speci</w:t>
      </w:r>
      <w:r>
        <w:rPr>
          <w:szCs w:val="24"/>
        </w:rPr>
        <w:t>fi</w:t>
      </w:r>
      <w:r w:rsidRPr="00202E38">
        <w:rPr>
          <w:szCs w:val="24"/>
        </w:rPr>
        <w:t>c stance prediction</w:t>
      </w:r>
      <w:r>
        <w:rPr>
          <w:szCs w:val="24"/>
        </w:rPr>
        <w:t xml:space="preserve"> </w:t>
      </w:r>
      <w:r w:rsidRPr="00202E38">
        <w:rPr>
          <w:szCs w:val="24"/>
        </w:rPr>
        <w:t>is performed for tweets (where tweets are the text and</w:t>
      </w:r>
      <w:r>
        <w:rPr>
          <w:szCs w:val="24"/>
        </w:rPr>
        <w:t xml:space="preserve"> </w:t>
      </w:r>
      <w:r w:rsidRPr="001A700A">
        <w:rPr>
          <w:szCs w:val="24"/>
        </w:rPr>
        <w:t xml:space="preserve">target is single </w:t>
      </w:r>
      <w:proofErr w:type="gramStart"/>
      <w:r w:rsidRPr="001A700A">
        <w:rPr>
          <w:szCs w:val="24"/>
        </w:rPr>
        <w:t>stance)  and</w:t>
      </w:r>
      <w:proofErr w:type="gramEnd"/>
      <w:r w:rsidRPr="001A700A">
        <w:rPr>
          <w:szCs w:val="24"/>
        </w:rPr>
        <w:t xml:space="preserve"> online debates. Such target-specific approaches are based on structural features, and linguistic and lexical features. Stance prediction in tweets and online debates is different from stance detection in a news article in which the stance</w:t>
      </w:r>
      <w:r>
        <w:rPr>
          <w:szCs w:val="24"/>
        </w:rPr>
        <w:t xml:space="preserve"> </w:t>
      </w:r>
      <w:r w:rsidRPr="001A700A">
        <w:rPr>
          <w:szCs w:val="24"/>
        </w:rPr>
        <w:t>detection of a news article is relative to the headline in NLP. The authenticity of claims is predicted with the use of the stance of articles and the reliability.</w:t>
      </w:r>
    </w:p>
    <w:p w14:paraId="72271A17" w14:textId="77777777" w:rsidR="001D6C8C" w:rsidRPr="00202E38" w:rsidRDefault="001D6C8C" w:rsidP="001D6C8C">
      <w:pPr>
        <w:pStyle w:val="ListParagraph"/>
        <w:jc w:val="left"/>
        <w:rPr>
          <w:szCs w:val="24"/>
        </w:rPr>
      </w:pPr>
      <w:r w:rsidRPr="00C80E34">
        <w:rPr>
          <w:szCs w:val="24"/>
        </w:rPr>
        <w:t>In detecting the reliability of fake news, stance features are</w:t>
      </w:r>
      <w:r>
        <w:rPr>
          <w:szCs w:val="24"/>
        </w:rPr>
        <w:t xml:space="preserve"> </w:t>
      </w:r>
      <w:r w:rsidRPr="00202E38">
        <w:rPr>
          <w:szCs w:val="24"/>
        </w:rPr>
        <w:t>used, which are also defined as unsupported claims.</w:t>
      </w:r>
      <w:r>
        <w:rPr>
          <w:szCs w:val="24"/>
        </w:rPr>
        <w:t xml:space="preserve"> </w:t>
      </w:r>
      <w:r w:rsidRPr="00202E38">
        <w:rPr>
          <w:szCs w:val="24"/>
        </w:rPr>
        <w:t>A researcher used tweets publishing time and stances as</w:t>
      </w:r>
    </w:p>
    <w:p w14:paraId="6120D92B" w14:textId="77777777" w:rsidR="001D6C8C" w:rsidRPr="00202E38" w:rsidRDefault="001D6C8C" w:rsidP="001D6C8C">
      <w:pPr>
        <w:pStyle w:val="ListParagraph"/>
        <w:jc w:val="left"/>
        <w:rPr>
          <w:szCs w:val="24"/>
        </w:rPr>
      </w:pPr>
      <w:r w:rsidRPr="00C80E34">
        <w:rPr>
          <w:szCs w:val="24"/>
        </w:rPr>
        <w:t>the only features for determining the authenticity of tweets</w:t>
      </w:r>
      <w:r>
        <w:rPr>
          <w:szCs w:val="24"/>
        </w:rPr>
        <w:t xml:space="preserve"> </w:t>
      </w:r>
      <w:r w:rsidRPr="00202E38">
        <w:rPr>
          <w:szCs w:val="24"/>
        </w:rPr>
        <w:t>by using Hidden Markov Models. Another study provides an approach to the claim-relevance discovery problem</w:t>
      </w:r>
    </w:p>
    <w:p w14:paraId="4438275B" w14:textId="77777777" w:rsidR="001D6C8C" w:rsidRPr="00BB4D45" w:rsidRDefault="001D6C8C" w:rsidP="001D6C8C">
      <w:pPr>
        <w:pStyle w:val="ListParagraph"/>
        <w:jc w:val="left"/>
        <w:rPr>
          <w:szCs w:val="24"/>
        </w:rPr>
      </w:pPr>
      <w:r w:rsidRPr="00C80E34">
        <w:rPr>
          <w:szCs w:val="24"/>
        </w:rPr>
        <w:t>by leveraging various information retrieval and machine</w:t>
      </w:r>
      <w:r>
        <w:rPr>
          <w:szCs w:val="24"/>
        </w:rPr>
        <w:t xml:space="preserve"> </w:t>
      </w:r>
      <w:r w:rsidRPr="00BB4D45">
        <w:rPr>
          <w:szCs w:val="24"/>
        </w:rPr>
        <w:t>learning techniques and yielding 91.6% accuracy.</w:t>
      </w:r>
      <w:r>
        <w:rPr>
          <w:szCs w:val="24"/>
        </w:rPr>
        <w:t xml:space="preserve"> </w:t>
      </w:r>
      <w:r w:rsidRPr="00BB4D45">
        <w:rPr>
          <w:szCs w:val="24"/>
        </w:rPr>
        <w:t xml:space="preserve">The </w:t>
      </w:r>
      <w:r>
        <w:rPr>
          <w:szCs w:val="24"/>
        </w:rPr>
        <w:t>fi</w:t>
      </w:r>
      <w:r w:rsidRPr="00BB4D45">
        <w:rPr>
          <w:szCs w:val="24"/>
        </w:rPr>
        <w:t>rst fake news stance detection challenge was initiated</w:t>
      </w:r>
    </w:p>
    <w:p w14:paraId="394A94A4" w14:textId="77777777" w:rsidR="001D6C8C" w:rsidRPr="001A700A" w:rsidRDefault="001D6C8C" w:rsidP="001D6C8C">
      <w:pPr>
        <w:pStyle w:val="ListParagraph"/>
        <w:jc w:val="left"/>
        <w:rPr>
          <w:szCs w:val="24"/>
        </w:rPr>
      </w:pPr>
      <w:r w:rsidRPr="00C80E34">
        <w:rPr>
          <w:szCs w:val="24"/>
        </w:rPr>
        <w:t>back in 2017. The inspiration behind the FNC-1 stance</w:t>
      </w:r>
      <w:r>
        <w:rPr>
          <w:szCs w:val="24"/>
        </w:rPr>
        <w:t xml:space="preserve"> </w:t>
      </w:r>
      <w:r w:rsidRPr="00BB4D45">
        <w:rPr>
          <w:szCs w:val="24"/>
        </w:rPr>
        <w:t>detection task was taken from the work proposed,</w:t>
      </w:r>
      <w:r>
        <w:rPr>
          <w:szCs w:val="24"/>
        </w:rPr>
        <w:t xml:space="preserve"> </w:t>
      </w:r>
      <w:r w:rsidRPr="00BB4D45">
        <w:rPr>
          <w:szCs w:val="24"/>
        </w:rPr>
        <w:t>in which they classify the stance of a single sentence of a</w:t>
      </w:r>
      <w:r>
        <w:rPr>
          <w:szCs w:val="24"/>
        </w:rPr>
        <w:t xml:space="preserve"> </w:t>
      </w:r>
      <w:r w:rsidRPr="00BB4D45">
        <w:rPr>
          <w:szCs w:val="24"/>
        </w:rPr>
        <w:t>news headline towards a specific claim. The dataset used</w:t>
      </w:r>
      <w:r>
        <w:rPr>
          <w:szCs w:val="24"/>
        </w:rPr>
        <w:t xml:space="preserve"> </w:t>
      </w:r>
      <w:r w:rsidRPr="00BB4D45">
        <w:rPr>
          <w:szCs w:val="24"/>
        </w:rPr>
        <w:t>in the FNC-1 challenge was partially labeled and based on</w:t>
      </w:r>
      <w:r>
        <w:rPr>
          <w:szCs w:val="24"/>
        </w:rPr>
        <w:t xml:space="preserve"> </w:t>
      </w:r>
      <w:r w:rsidRPr="00BB4D45">
        <w:rPr>
          <w:szCs w:val="24"/>
        </w:rPr>
        <w:t>the Emergent dataset. In FNC-1, the stance is detected</w:t>
      </w:r>
      <w:r>
        <w:rPr>
          <w:szCs w:val="24"/>
        </w:rPr>
        <w:t xml:space="preserve"> </w:t>
      </w:r>
      <w:r w:rsidRPr="00BB4D45">
        <w:rPr>
          <w:szCs w:val="24"/>
        </w:rPr>
        <w:t>on document level in which the entire news article is classified relative to a headline. The top-performing system in FNC-1 is developed by Talos Research Intelligence team</w:t>
      </w:r>
      <w:r>
        <w:rPr>
          <w:szCs w:val="24"/>
        </w:rPr>
        <w:t xml:space="preserve"> </w:t>
      </w:r>
      <w:r w:rsidRPr="00BB4D45">
        <w:rPr>
          <w:szCs w:val="24"/>
        </w:rPr>
        <w:t>called SOLAT in the SWEN. It is based on a 50</w:t>
      </w:r>
      <w:r>
        <w:rPr>
          <w:szCs w:val="24"/>
        </w:rPr>
        <w:t>-</w:t>
      </w:r>
      <w:r w:rsidRPr="00BB4D45">
        <w:rPr>
          <w:szCs w:val="24"/>
        </w:rPr>
        <w:t>50</w:t>
      </w:r>
      <w:r>
        <w:rPr>
          <w:szCs w:val="24"/>
        </w:rPr>
        <w:t xml:space="preserve"> </w:t>
      </w:r>
      <w:r w:rsidRPr="001A700A">
        <w:rPr>
          <w:szCs w:val="24"/>
        </w:rPr>
        <w:t>weighted average ensemble method that combines deep CNN</w:t>
      </w:r>
      <w:r>
        <w:rPr>
          <w:szCs w:val="24"/>
        </w:rPr>
        <w:t xml:space="preserve"> </w:t>
      </w:r>
      <w:r w:rsidRPr="001A700A">
        <w:rPr>
          <w:szCs w:val="24"/>
        </w:rPr>
        <w:t>with Google News pre-trained vectors, and gradient-boosted</w:t>
      </w:r>
    </w:p>
    <w:p w14:paraId="7D353576" w14:textId="77777777" w:rsidR="001D6C8C" w:rsidRPr="001A700A" w:rsidRDefault="001D6C8C" w:rsidP="001D6C8C">
      <w:pPr>
        <w:pStyle w:val="ListParagraph"/>
        <w:jc w:val="left"/>
        <w:rPr>
          <w:szCs w:val="24"/>
        </w:rPr>
      </w:pPr>
      <w:r w:rsidRPr="00C80E34">
        <w:rPr>
          <w:szCs w:val="24"/>
        </w:rPr>
        <w:t>decision trees. The model achieved 82:02% accuracy.</w:t>
      </w:r>
      <w:r>
        <w:rPr>
          <w:szCs w:val="24"/>
        </w:rPr>
        <w:t xml:space="preserve"> </w:t>
      </w:r>
      <w:r w:rsidRPr="001A700A">
        <w:rPr>
          <w:szCs w:val="24"/>
        </w:rPr>
        <w:t>The 1st runner up `Athene' team, consisting of members</w:t>
      </w:r>
      <w:r>
        <w:rPr>
          <w:szCs w:val="24"/>
        </w:rPr>
        <w:t xml:space="preserve"> </w:t>
      </w:r>
      <w:r w:rsidRPr="001A700A">
        <w:rPr>
          <w:szCs w:val="24"/>
        </w:rPr>
        <w:t>from the Ubiquitous Knowledge Processing Lab and</w:t>
      </w:r>
    </w:p>
    <w:p w14:paraId="7D50E08E" w14:textId="77777777" w:rsidR="001D6C8C" w:rsidRPr="00977901" w:rsidRDefault="001D6C8C" w:rsidP="001D6C8C">
      <w:pPr>
        <w:pStyle w:val="ListParagraph"/>
        <w:jc w:val="left"/>
        <w:rPr>
          <w:szCs w:val="24"/>
        </w:rPr>
      </w:pPr>
      <w:r w:rsidRPr="00C80E34">
        <w:rPr>
          <w:szCs w:val="24"/>
        </w:rPr>
        <w:t>the Adaptive Preparation of Information from Heterogeneous</w:t>
      </w:r>
      <w:r>
        <w:rPr>
          <w:szCs w:val="24"/>
        </w:rPr>
        <w:t xml:space="preserve"> </w:t>
      </w:r>
      <w:r w:rsidRPr="001A700A">
        <w:rPr>
          <w:szCs w:val="24"/>
        </w:rPr>
        <w:t xml:space="preserve">Sources Research Training Group at </w:t>
      </w:r>
      <w:proofErr w:type="spellStart"/>
      <w:r w:rsidRPr="001A700A">
        <w:rPr>
          <w:szCs w:val="24"/>
        </w:rPr>
        <w:t>Technische</w:t>
      </w:r>
      <w:proofErr w:type="spellEnd"/>
      <w:r>
        <w:rPr>
          <w:szCs w:val="24"/>
        </w:rPr>
        <w:t xml:space="preserve"> </w:t>
      </w:r>
      <w:r w:rsidRPr="00977901">
        <w:rPr>
          <w:szCs w:val="24"/>
        </w:rPr>
        <w:t>Universität Darmstadt (TU Darmstadt), uses a multi-layer</w:t>
      </w:r>
    </w:p>
    <w:p w14:paraId="22C3AEFC" w14:textId="77777777" w:rsidR="001D6C8C" w:rsidRPr="00977901" w:rsidRDefault="001D6C8C" w:rsidP="001D6C8C">
      <w:pPr>
        <w:pStyle w:val="ListParagraph"/>
        <w:jc w:val="left"/>
        <w:rPr>
          <w:szCs w:val="24"/>
        </w:rPr>
      </w:pPr>
      <w:r w:rsidRPr="00C80E34">
        <w:rPr>
          <w:szCs w:val="24"/>
        </w:rPr>
        <w:t>perceptron (MLP) as an ensemble of six hidden layers with</w:t>
      </w:r>
      <w:r>
        <w:rPr>
          <w:szCs w:val="24"/>
        </w:rPr>
        <w:t xml:space="preserve"> </w:t>
      </w:r>
      <w:r w:rsidRPr="00977901">
        <w:rPr>
          <w:szCs w:val="24"/>
        </w:rPr>
        <w:t>hand-crafted features and obtains 81:97% accuracy.</w:t>
      </w:r>
      <w:r>
        <w:rPr>
          <w:szCs w:val="24"/>
        </w:rPr>
        <w:t xml:space="preserve"> </w:t>
      </w:r>
      <w:r w:rsidRPr="00977901">
        <w:rPr>
          <w:szCs w:val="24"/>
        </w:rPr>
        <w:t>The 2nd runner up team, UCL Machine Reading (UCLMR),</w:t>
      </w:r>
    </w:p>
    <w:p w14:paraId="481CB5B7" w14:textId="77777777" w:rsidR="001D6C8C" w:rsidRPr="009C3B32" w:rsidRDefault="001D6C8C" w:rsidP="001D6C8C">
      <w:pPr>
        <w:pStyle w:val="ListParagraph"/>
        <w:jc w:val="left"/>
        <w:rPr>
          <w:szCs w:val="24"/>
        </w:rPr>
      </w:pPr>
      <w:r w:rsidRPr="00C80E34">
        <w:rPr>
          <w:szCs w:val="24"/>
        </w:rPr>
        <w:lastRenderedPageBreak/>
        <w:t>uses two bags of words (BOW), term frequency (TF), and</w:t>
      </w:r>
      <w:r>
        <w:rPr>
          <w:szCs w:val="24"/>
        </w:rPr>
        <w:t xml:space="preserve"> </w:t>
      </w:r>
      <w:r w:rsidRPr="00977901">
        <w:rPr>
          <w:szCs w:val="24"/>
        </w:rPr>
        <w:t>term frequency-inverse document frequency (TF-IDF) as features</w:t>
      </w:r>
      <w:r>
        <w:rPr>
          <w:szCs w:val="24"/>
        </w:rPr>
        <w:t xml:space="preserve"> </w:t>
      </w:r>
      <w:r w:rsidRPr="00977901">
        <w:rPr>
          <w:szCs w:val="24"/>
        </w:rPr>
        <w:t>and proposes a model consisting of MLP with 81:72%</w:t>
      </w:r>
      <w:r>
        <w:rPr>
          <w:szCs w:val="24"/>
        </w:rPr>
        <w:t xml:space="preserve"> </w:t>
      </w:r>
      <w:r w:rsidRPr="00977901">
        <w:rPr>
          <w:szCs w:val="24"/>
        </w:rPr>
        <w:t>accuracy. The fourth-best team extract both semantic embedding and lexical matching features and pass them</w:t>
      </w:r>
      <w:r>
        <w:rPr>
          <w:szCs w:val="24"/>
        </w:rPr>
        <w:t xml:space="preserve"> </w:t>
      </w:r>
      <w:r w:rsidRPr="00977901">
        <w:rPr>
          <w:szCs w:val="24"/>
        </w:rPr>
        <w:t>to another gradient boosting trees. Additionally, a two-step</w:t>
      </w:r>
      <w:r>
        <w:rPr>
          <w:szCs w:val="24"/>
        </w:rPr>
        <w:t xml:space="preserve"> </w:t>
      </w:r>
      <w:r w:rsidRPr="00977901">
        <w:rPr>
          <w:szCs w:val="24"/>
        </w:rPr>
        <w:t>logistic regression classi</w:t>
      </w:r>
      <w:r>
        <w:rPr>
          <w:szCs w:val="24"/>
        </w:rPr>
        <w:t>fi</w:t>
      </w:r>
      <w:r w:rsidRPr="00977901">
        <w:rPr>
          <w:szCs w:val="24"/>
        </w:rPr>
        <w:t>er</w:t>
      </w:r>
      <w:r>
        <w:rPr>
          <w:szCs w:val="24"/>
        </w:rPr>
        <w:t xml:space="preserve"> </w:t>
      </w:r>
      <w:r w:rsidRPr="00977901">
        <w:rPr>
          <w:szCs w:val="24"/>
        </w:rPr>
        <w:t>and an ensemble models of</w:t>
      </w:r>
      <w:r>
        <w:rPr>
          <w:szCs w:val="24"/>
        </w:rPr>
        <w:t xml:space="preserve"> </w:t>
      </w:r>
      <w:r w:rsidRPr="009C3B32">
        <w:rPr>
          <w:szCs w:val="24"/>
        </w:rPr>
        <w:t xml:space="preserve">five </w:t>
      </w:r>
      <w:proofErr w:type="gramStart"/>
      <w:r w:rsidRPr="009C3B32">
        <w:rPr>
          <w:szCs w:val="24"/>
        </w:rPr>
        <w:t>classifiers  achieve</w:t>
      </w:r>
      <w:proofErr w:type="gramEnd"/>
      <w:r w:rsidRPr="009C3B32">
        <w:rPr>
          <w:szCs w:val="24"/>
        </w:rPr>
        <w:t xml:space="preserve"> 9th and 11th places respectively.</w:t>
      </w:r>
      <w:r>
        <w:rPr>
          <w:szCs w:val="24"/>
        </w:rPr>
        <w:t xml:space="preserve"> </w:t>
      </w:r>
      <w:r w:rsidRPr="009C3B32">
        <w:rPr>
          <w:szCs w:val="24"/>
        </w:rPr>
        <w:t xml:space="preserve">All three challenge winners in </w:t>
      </w:r>
      <w:proofErr w:type="spellStart"/>
      <w:r w:rsidRPr="009C3B32">
        <w:rPr>
          <w:szCs w:val="24"/>
        </w:rPr>
        <w:t>SemEval</w:t>
      </w:r>
      <w:proofErr w:type="spellEnd"/>
      <w:r w:rsidRPr="009C3B32">
        <w:rPr>
          <w:szCs w:val="24"/>
        </w:rPr>
        <w:t xml:space="preserve"> and FNC</w:t>
      </w:r>
      <w:r>
        <w:rPr>
          <w:szCs w:val="24"/>
        </w:rPr>
        <w:t xml:space="preserve"> </w:t>
      </w:r>
      <w:r w:rsidRPr="009C3B32">
        <w:rPr>
          <w:szCs w:val="24"/>
        </w:rPr>
        <w:t>make use of both hand-crafted and neural network-based</w:t>
      </w:r>
      <w:r>
        <w:rPr>
          <w:szCs w:val="24"/>
        </w:rPr>
        <w:t xml:space="preserve"> </w:t>
      </w:r>
      <w:r w:rsidRPr="009C3B32">
        <w:rPr>
          <w:szCs w:val="24"/>
        </w:rPr>
        <w:t>features with classi</w:t>
      </w:r>
      <w:r>
        <w:rPr>
          <w:szCs w:val="24"/>
        </w:rPr>
        <w:t>fi</w:t>
      </w:r>
      <w:r w:rsidRPr="009C3B32">
        <w:rPr>
          <w:szCs w:val="24"/>
        </w:rPr>
        <w:t>cation-based algorithms.</w:t>
      </w:r>
      <w:r>
        <w:rPr>
          <w:szCs w:val="24"/>
        </w:rPr>
        <w:t xml:space="preserve"> </w:t>
      </w:r>
      <w:r w:rsidRPr="009C3B32">
        <w:rPr>
          <w:szCs w:val="24"/>
        </w:rPr>
        <w:t>In another research, the focus was on predicting rumor</w:t>
      </w:r>
      <w:r>
        <w:rPr>
          <w:szCs w:val="24"/>
        </w:rPr>
        <w:t xml:space="preserve"> </w:t>
      </w:r>
      <w:r w:rsidRPr="009C3B32">
        <w:rPr>
          <w:szCs w:val="24"/>
        </w:rPr>
        <w:t>news using an agreement aware article search. They developed</w:t>
      </w:r>
      <w:r>
        <w:rPr>
          <w:szCs w:val="24"/>
        </w:rPr>
        <w:t xml:space="preserve"> </w:t>
      </w:r>
      <w:r w:rsidRPr="009C3B32">
        <w:rPr>
          <w:szCs w:val="24"/>
        </w:rPr>
        <w:t>an agreement-aware search framework designed to provide</w:t>
      </w:r>
      <w:r>
        <w:rPr>
          <w:szCs w:val="24"/>
        </w:rPr>
        <w:t xml:space="preserve"> </w:t>
      </w:r>
      <w:r w:rsidRPr="009C3B32">
        <w:rPr>
          <w:szCs w:val="24"/>
        </w:rPr>
        <w:t>users with a holistic view of a question, for which the</w:t>
      </w:r>
      <w:r>
        <w:rPr>
          <w:szCs w:val="24"/>
        </w:rPr>
        <w:t xml:space="preserve"> </w:t>
      </w:r>
      <w:r w:rsidRPr="009C3B32">
        <w:rPr>
          <w:szCs w:val="24"/>
        </w:rPr>
        <w:t>ground truth was not con</w:t>
      </w:r>
      <w:r>
        <w:rPr>
          <w:szCs w:val="24"/>
        </w:rPr>
        <w:t>fi</w:t>
      </w:r>
      <w:r w:rsidRPr="009C3B32">
        <w:rPr>
          <w:szCs w:val="24"/>
        </w:rPr>
        <w:t>dent. They designed a two-step</w:t>
      </w:r>
      <w:r>
        <w:rPr>
          <w:szCs w:val="24"/>
        </w:rPr>
        <w:t xml:space="preserve"> </w:t>
      </w:r>
      <w:r w:rsidRPr="009C3B32">
        <w:rPr>
          <w:szCs w:val="24"/>
        </w:rPr>
        <w:t>model consisting of a tree-based model based on handcrafted</w:t>
      </w:r>
      <w:r>
        <w:rPr>
          <w:szCs w:val="24"/>
        </w:rPr>
        <w:t xml:space="preserve"> </w:t>
      </w:r>
      <w:r w:rsidRPr="009C3B32">
        <w:rPr>
          <w:szCs w:val="24"/>
        </w:rPr>
        <w:t>features and an RNN plus attention model focusing on only a</w:t>
      </w:r>
    </w:p>
    <w:p w14:paraId="107401DA" w14:textId="77777777" w:rsidR="001D6C8C" w:rsidRPr="009C3B32" w:rsidRDefault="001D6C8C" w:rsidP="001D6C8C">
      <w:pPr>
        <w:pStyle w:val="ListParagraph"/>
        <w:jc w:val="left"/>
        <w:rPr>
          <w:szCs w:val="24"/>
        </w:rPr>
      </w:pPr>
      <w:r w:rsidRPr="00C80E34">
        <w:rPr>
          <w:szCs w:val="24"/>
        </w:rPr>
        <w:t>few key sentences. The proposed model in is a single,</w:t>
      </w:r>
      <w:r>
        <w:rPr>
          <w:szCs w:val="24"/>
        </w:rPr>
        <w:t xml:space="preserve"> </w:t>
      </w:r>
      <w:r w:rsidRPr="009C3B32">
        <w:rPr>
          <w:szCs w:val="24"/>
        </w:rPr>
        <w:t>end-to-end ranking-based algorithm with MLP. TF-IDF</w:t>
      </w:r>
      <w:r>
        <w:rPr>
          <w:szCs w:val="24"/>
        </w:rPr>
        <w:t xml:space="preserve"> </w:t>
      </w:r>
      <w:r w:rsidRPr="009C3B32">
        <w:rPr>
          <w:szCs w:val="24"/>
        </w:rPr>
        <w:t>is used to extract features to represent both headlines and bodies</w:t>
      </w:r>
      <w:r>
        <w:rPr>
          <w:szCs w:val="24"/>
        </w:rPr>
        <w:t xml:space="preserve"> </w:t>
      </w:r>
      <w:r w:rsidRPr="009C3B32">
        <w:rPr>
          <w:szCs w:val="24"/>
        </w:rPr>
        <w:t>of the news articles. The model obtains 86:66% accuracy</w:t>
      </w:r>
      <w:r>
        <w:rPr>
          <w:szCs w:val="24"/>
        </w:rPr>
        <w:t xml:space="preserve"> </w:t>
      </w:r>
      <w:r w:rsidRPr="009C3B32">
        <w:rPr>
          <w:szCs w:val="24"/>
        </w:rPr>
        <w:t xml:space="preserve">on FNC-1. </w:t>
      </w:r>
      <w:r>
        <w:rPr>
          <w:szCs w:val="24"/>
        </w:rPr>
        <w:t>A</w:t>
      </w:r>
      <w:r w:rsidRPr="009C3B32">
        <w:rPr>
          <w:szCs w:val="24"/>
        </w:rPr>
        <w:t xml:space="preserve"> deep learning method is used for addressing</w:t>
      </w:r>
      <w:r>
        <w:rPr>
          <w:szCs w:val="24"/>
        </w:rPr>
        <w:t xml:space="preserve"> </w:t>
      </w:r>
      <w:r w:rsidRPr="009C3B32">
        <w:rPr>
          <w:szCs w:val="24"/>
        </w:rPr>
        <w:t>the stance detection problem from the FNC-1 task. It incorporates</w:t>
      </w:r>
      <w:r>
        <w:rPr>
          <w:szCs w:val="24"/>
        </w:rPr>
        <w:t xml:space="preserve"> </w:t>
      </w:r>
      <w:r w:rsidRPr="009C3B32">
        <w:rPr>
          <w:szCs w:val="24"/>
        </w:rPr>
        <w:t>bi-directional RNNs together with max-pooling and</w:t>
      </w:r>
      <w:r>
        <w:rPr>
          <w:szCs w:val="24"/>
        </w:rPr>
        <w:t xml:space="preserve"> </w:t>
      </w:r>
      <w:r w:rsidRPr="009C3B32">
        <w:rPr>
          <w:szCs w:val="24"/>
        </w:rPr>
        <w:t>neural attention mechanisms to build representations from</w:t>
      </w:r>
      <w:r>
        <w:rPr>
          <w:szCs w:val="24"/>
        </w:rPr>
        <w:t xml:space="preserve"> </w:t>
      </w:r>
      <w:r w:rsidRPr="009C3B32">
        <w:rPr>
          <w:szCs w:val="24"/>
        </w:rPr>
        <w:t>headlines and from the body of news articles and combine</w:t>
      </w:r>
      <w:r>
        <w:rPr>
          <w:szCs w:val="24"/>
        </w:rPr>
        <w:t xml:space="preserve"> </w:t>
      </w:r>
      <w:r w:rsidRPr="009C3B32">
        <w:rPr>
          <w:szCs w:val="24"/>
        </w:rPr>
        <w:t>these representations with external similarity features. The</w:t>
      </w:r>
      <w:r>
        <w:rPr>
          <w:szCs w:val="24"/>
        </w:rPr>
        <w:t xml:space="preserve"> </w:t>
      </w:r>
      <w:r w:rsidRPr="009C3B32">
        <w:rPr>
          <w:szCs w:val="24"/>
        </w:rPr>
        <w:t>use of pre-training and the combination of neural representations</w:t>
      </w:r>
      <w:r>
        <w:rPr>
          <w:szCs w:val="24"/>
        </w:rPr>
        <w:t xml:space="preserve"> </w:t>
      </w:r>
      <w:r w:rsidRPr="009C3B32">
        <w:rPr>
          <w:szCs w:val="24"/>
        </w:rPr>
        <w:t>together with external similarity features produces</w:t>
      </w:r>
      <w:r>
        <w:rPr>
          <w:szCs w:val="24"/>
        </w:rPr>
        <w:t xml:space="preserve"> </w:t>
      </w:r>
      <w:r w:rsidRPr="009C3B32">
        <w:rPr>
          <w:szCs w:val="24"/>
        </w:rPr>
        <w:t>83.8% accuracy. Another work uses deep recurrent model</w:t>
      </w:r>
    </w:p>
    <w:p w14:paraId="4D77CFE7" w14:textId="77777777" w:rsidR="001D6C8C" w:rsidRPr="009C3B32" w:rsidRDefault="001D6C8C" w:rsidP="001D6C8C">
      <w:pPr>
        <w:pStyle w:val="ListParagraph"/>
        <w:jc w:val="left"/>
        <w:rPr>
          <w:szCs w:val="24"/>
        </w:rPr>
      </w:pPr>
      <w:r w:rsidRPr="00C80E34">
        <w:rPr>
          <w:szCs w:val="24"/>
        </w:rPr>
        <w:t>to compute the neural embedding, weighted n-gram bag-of words</w:t>
      </w:r>
      <w:r>
        <w:rPr>
          <w:szCs w:val="24"/>
        </w:rPr>
        <w:t xml:space="preserve"> </w:t>
      </w:r>
      <w:r w:rsidRPr="009C3B32">
        <w:rPr>
          <w:szCs w:val="24"/>
        </w:rPr>
        <w:t>model to compute the statistical features and feature</w:t>
      </w:r>
      <w:r>
        <w:rPr>
          <w:szCs w:val="24"/>
        </w:rPr>
        <w:t xml:space="preserve"> </w:t>
      </w:r>
      <w:r w:rsidRPr="009C3B32">
        <w:rPr>
          <w:szCs w:val="24"/>
        </w:rPr>
        <w:t>engineering heuristics to extract hand crafted external features.</w:t>
      </w:r>
      <w:r>
        <w:rPr>
          <w:szCs w:val="24"/>
        </w:rPr>
        <w:t xml:space="preserve"> </w:t>
      </w:r>
      <w:r w:rsidRPr="009C3B32">
        <w:rPr>
          <w:szCs w:val="24"/>
        </w:rPr>
        <w:t>Finally, all the features are combined, by using deep</w:t>
      </w:r>
      <w:r>
        <w:rPr>
          <w:szCs w:val="24"/>
        </w:rPr>
        <w:t xml:space="preserve"> </w:t>
      </w:r>
      <w:r w:rsidRPr="009C3B32">
        <w:rPr>
          <w:szCs w:val="24"/>
        </w:rPr>
        <w:t>neural layer for the classification of the headline-body news</w:t>
      </w:r>
      <w:r>
        <w:rPr>
          <w:szCs w:val="24"/>
        </w:rPr>
        <w:t xml:space="preserve"> </w:t>
      </w:r>
      <w:r w:rsidRPr="009C3B32">
        <w:rPr>
          <w:szCs w:val="24"/>
        </w:rPr>
        <w:t>pair as agree, disagree, discuss, or unrelated. The obtained</w:t>
      </w:r>
      <w:r>
        <w:rPr>
          <w:szCs w:val="24"/>
        </w:rPr>
        <w:t xml:space="preserve"> </w:t>
      </w:r>
      <w:r w:rsidRPr="009C3B32">
        <w:rPr>
          <w:szCs w:val="24"/>
        </w:rPr>
        <w:t>accuracy is 89.29%. It is proved in [30] that neural network</w:t>
      </w:r>
      <w:r>
        <w:rPr>
          <w:szCs w:val="24"/>
        </w:rPr>
        <w:t xml:space="preserve"> </w:t>
      </w:r>
      <w:r w:rsidRPr="009C3B32">
        <w:rPr>
          <w:szCs w:val="24"/>
        </w:rPr>
        <w:t>outperforms hand-crafted features. By implementing bilateral</w:t>
      </w:r>
      <w:r>
        <w:rPr>
          <w:szCs w:val="24"/>
        </w:rPr>
        <w:t xml:space="preserve"> </w:t>
      </w:r>
      <w:r w:rsidRPr="009C3B32">
        <w:rPr>
          <w:szCs w:val="24"/>
        </w:rPr>
        <w:t>multi-perspective matching models (</w:t>
      </w:r>
      <w:proofErr w:type="spellStart"/>
      <w:r w:rsidRPr="009C3B32">
        <w:rPr>
          <w:szCs w:val="24"/>
        </w:rPr>
        <w:t>BiMPM</w:t>
      </w:r>
      <w:proofErr w:type="spellEnd"/>
      <w:r w:rsidRPr="009C3B32">
        <w:rPr>
          <w:szCs w:val="24"/>
        </w:rPr>
        <w:t>) and improving</w:t>
      </w:r>
      <w:r>
        <w:rPr>
          <w:szCs w:val="24"/>
        </w:rPr>
        <w:t xml:space="preserve"> </w:t>
      </w:r>
      <w:r w:rsidRPr="009C3B32">
        <w:rPr>
          <w:szCs w:val="24"/>
        </w:rPr>
        <w:t>the existing Attentive Reader with a full attention mechanism</w:t>
      </w:r>
    </w:p>
    <w:p w14:paraId="086FA43E" w14:textId="77777777" w:rsidR="001D6C8C" w:rsidRPr="00C80E34" w:rsidRDefault="001D6C8C" w:rsidP="001D6C8C">
      <w:pPr>
        <w:pStyle w:val="ListParagraph"/>
        <w:jc w:val="left"/>
        <w:rPr>
          <w:szCs w:val="24"/>
        </w:rPr>
      </w:pPr>
      <w:r w:rsidRPr="00C80E34">
        <w:rPr>
          <w:szCs w:val="24"/>
        </w:rPr>
        <w:t>between words in body text and headlines makes the model</w:t>
      </w:r>
      <w:r>
        <w:rPr>
          <w:szCs w:val="24"/>
        </w:rPr>
        <w:t xml:space="preserve"> </w:t>
      </w:r>
      <w:r w:rsidRPr="009C3B32">
        <w:rPr>
          <w:szCs w:val="24"/>
        </w:rPr>
        <w:t>able to achieve 86.5% accuracy. A Conditional Encoding</w:t>
      </w:r>
      <w:r>
        <w:rPr>
          <w:szCs w:val="24"/>
        </w:rPr>
        <w:t xml:space="preserve"> </w:t>
      </w:r>
      <w:r w:rsidRPr="009C3B32">
        <w:rPr>
          <w:szCs w:val="24"/>
        </w:rPr>
        <w:t xml:space="preserve">LSTM model with attention yields </w:t>
      </w:r>
      <w:proofErr w:type="gramStart"/>
      <w:r w:rsidRPr="009C3B32">
        <w:rPr>
          <w:szCs w:val="24"/>
        </w:rPr>
        <w:t>a</w:t>
      </w:r>
      <w:proofErr w:type="gramEnd"/>
      <w:r w:rsidRPr="009C3B32">
        <w:rPr>
          <w:szCs w:val="24"/>
        </w:rPr>
        <w:t xml:space="preserve"> 80.8% score in. </w:t>
      </w:r>
    </w:p>
    <w:p w14:paraId="3DFC9166" w14:textId="77777777" w:rsidR="001D6C8C" w:rsidRPr="009C3B32" w:rsidRDefault="001D6C8C" w:rsidP="001D6C8C">
      <w:pPr>
        <w:pStyle w:val="ListParagraph"/>
        <w:jc w:val="left"/>
        <w:rPr>
          <w:szCs w:val="24"/>
        </w:rPr>
      </w:pPr>
      <w:r>
        <w:rPr>
          <w:szCs w:val="24"/>
        </w:rPr>
        <w:lastRenderedPageBreak/>
        <w:t>A</w:t>
      </w:r>
      <w:r w:rsidRPr="00C80E34">
        <w:rPr>
          <w:szCs w:val="24"/>
        </w:rPr>
        <w:t xml:space="preserve"> conditioned bidirectional LSTM with</w:t>
      </w:r>
      <w:r>
        <w:rPr>
          <w:szCs w:val="24"/>
        </w:rPr>
        <w:t xml:space="preserve"> </w:t>
      </w:r>
      <w:r w:rsidRPr="009C3B32">
        <w:rPr>
          <w:szCs w:val="24"/>
        </w:rPr>
        <w:t>global features is used. It demonstrates that the combination</w:t>
      </w:r>
      <w:r>
        <w:rPr>
          <w:szCs w:val="24"/>
        </w:rPr>
        <w:t xml:space="preserve"> </w:t>
      </w:r>
      <w:r w:rsidRPr="009C3B32">
        <w:rPr>
          <w:szCs w:val="24"/>
        </w:rPr>
        <w:t>of global features and local word embedding features is better</w:t>
      </w:r>
      <w:r>
        <w:rPr>
          <w:szCs w:val="24"/>
        </w:rPr>
        <w:t xml:space="preserve"> </w:t>
      </w:r>
      <w:r w:rsidRPr="009C3B32">
        <w:rPr>
          <w:szCs w:val="24"/>
        </w:rPr>
        <w:t>at predicting the stance of headline-article pairs than each of</w:t>
      </w:r>
      <w:r>
        <w:rPr>
          <w:szCs w:val="24"/>
        </w:rPr>
        <w:t xml:space="preserve"> </w:t>
      </w:r>
      <w:r w:rsidRPr="009C3B32">
        <w:rPr>
          <w:szCs w:val="24"/>
        </w:rPr>
        <w:t>them individually by obtaining 87.4% accuracy. Rather than</w:t>
      </w:r>
      <w:r>
        <w:rPr>
          <w:szCs w:val="24"/>
        </w:rPr>
        <w:t xml:space="preserve"> </w:t>
      </w:r>
      <w:r w:rsidRPr="009C3B32">
        <w:rPr>
          <w:szCs w:val="24"/>
        </w:rPr>
        <w:t>using a classi</w:t>
      </w:r>
      <w:r>
        <w:rPr>
          <w:szCs w:val="24"/>
        </w:rPr>
        <w:t>fi</w:t>
      </w:r>
      <w:r w:rsidRPr="009C3B32">
        <w:rPr>
          <w:szCs w:val="24"/>
        </w:rPr>
        <w:t>cation-based method, this research tackles the</w:t>
      </w:r>
    </w:p>
    <w:p w14:paraId="1D62DCB5" w14:textId="77777777" w:rsidR="001D6C8C" w:rsidRDefault="001D6C8C" w:rsidP="001D6C8C">
      <w:pPr>
        <w:pStyle w:val="ListParagraph"/>
        <w:jc w:val="left"/>
        <w:rPr>
          <w:szCs w:val="24"/>
        </w:rPr>
      </w:pPr>
      <w:r w:rsidRPr="00C80E34">
        <w:rPr>
          <w:szCs w:val="24"/>
        </w:rPr>
        <w:t>news stance detection task by using a ranking-based method.</w:t>
      </w:r>
      <w:r>
        <w:rPr>
          <w:szCs w:val="24"/>
        </w:rPr>
        <w:t xml:space="preserve"> </w:t>
      </w:r>
      <w:r w:rsidRPr="009C3B32">
        <w:rPr>
          <w:szCs w:val="24"/>
        </w:rPr>
        <w:t>The ranking-based method compares and maximizes the difference</w:t>
      </w:r>
      <w:r>
        <w:rPr>
          <w:szCs w:val="24"/>
        </w:rPr>
        <w:t xml:space="preserve"> </w:t>
      </w:r>
      <w:r w:rsidRPr="009C3B32">
        <w:rPr>
          <w:szCs w:val="24"/>
        </w:rPr>
        <w:t>between the true and false stances of a given pair of</w:t>
      </w:r>
      <w:r>
        <w:rPr>
          <w:szCs w:val="24"/>
        </w:rPr>
        <w:t xml:space="preserve"> </w:t>
      </w:r>
      <w:r w:rsidRPr="009C3B32">
        <w:rPr>
          <w:szCs w:val="24"/>
        </w:rPr>
        <w:t>headlines and article bodies. This approach results in 86.66%</w:t>
      </w:r>
      <w:r>
        <w:rPr>
          <w:szCs w:val="24"/>
        </w:rPr>
        <w:t xml:space="preserve"> </w:t>
      </w:r>
      <w:r w:rsidRPr="009C3B32">
        <w:rPr>
          <w:szCs w:val="24"/>
        </w:rPr>
        <w:t>accuracy.</w:t>
      </w:r>
    </w:p>
    <w:p w14:paraId="74B9DFBF" w14:textId="77777777" w:rsidR="001D6C8C" w:rsidRDefault="001D6C8C" w:rsidP="001D6C8C">
      <w:pPr>
        <w:pStyle w:val="ListParagraph"/>
        <w:jc w:val="left"/>
        <w:rPr>
          <w:szCs w:val="24"/>
        </w:rPr>
      </w:pPr>
      <w:r>
        <w:rPr>
          <w:szCs w:val="24"/>
        </w:rPr>
        <w:t xml:space="preserve">The architecture of LSTM is given </w:t>
      </w:r>
      <w:proofErr w:type="gramStart"/>
      <w:r>
        <w:rPr>
          <w:szCs w:val="24"/>
        </w:rPr>
        <w:t>below:-</w:t>
      </w:r>
      <w:proofErr w:type="gramEnd"/>
    </w:p>
    <w:p w14:paraId="19C993FB" w14:textId="77777777" w:rsidR="001D6C8C" w:rsidRDefault="001D6C8C" w:rsidP="001D6C8C">
      <w:pPr>
        <w:pStyle w:val="ListParagraph"/>
        <w:jc w:val="left"/>
      </w:pPr>
      <w:r>
        <w:t xml:space="preserve">Ordinary Neural Networks don’t perform well in cases where sequence of data is important. For example: language translation, sentiment-analysis, time-series and more. To overcome this failure, RNNs were invented. RNN stands for “Recurrent Neural Network”. An RNN cell not only considers its present input but also the output of RNN cells preceding it, for </w:t>
      </w:r>
      <w:proofErr w:type="spellStart"/>
      <w:proofErr w:type="gramStart"/>
      <w:r>
        <w:t>it’s</w:t>
      </w:r>
      <w:proofErr w:type="spellEnd"/>
      <w:proofErr w:type="gramEnd"/>
      <w:r>
        <w:t xml:space="preserve"> present output.</w:t>
      </w:r>
    </w:p>
    <w:p w14:paraId="653EC5BE" w14:textId="77777777" w:rsidR="001D6C8C" w:rsidRDefault="001D6C8C" w:rsidP="001D6C8C">
      <w:pPr>
        <w:pStyle w:val="ListParagraph"/>
        <w:jc w:val="left"/>
        <w:rPr>
          <w:szCs w:val="24"/>
        </w:rPr>
      </w:pPr>
      <w:r>
        <w:rPr>
          <w:rStyle w:val="Strong"/>
        </w:rPr>
        <w:t xml:space="preserve">Simple form of Vanilla RNN’s present state could be represented </w:t>
      </w:r>
      <w:proofErr w:type="gramStart"/>
      <w:r>
        <w:rPr>
          <w:rStyle w:val="Strong"/>
        </w:rPr>
        <w:t>as </w:t>
      </w:r>
      <w:r>
        <w:t>:</w:t>
      </w:r>
      <w:proofErr w:type="gramEnd"/>
    </w:p>
    <w:p w14:paraId="343507C1" w14:textId="77777777" w:rsidR="001D6C8C" w:rsidRDefault="001D6C8C" w:rsidP="001D6C8C">
      <w:pPr>
        <w:pStyle w:val="ListParagraph"/>
        <w:jc w:val="left"/>
        <w:rPr>
          <w:szCs w:val="24"/>
        </w:rPr>
      </w:pPr>
      <w:r>
        <w:rPr>
          <w:noProof/>
        </w:rPr>
        <w:drawing>
          <wp:inline distT="0" distB="0" distL="0" distR="0" wp14:anchorId="46B0CF44" wp14:editId="080C4530">
            <wp:extent cx="5226839"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1937" cy="2414876"/>
                    </a:xfrm>
                    <a:prstGeom prst="rect">
                      <a:avLst/>
                    </a:prstGeom>
                    <a:noFill/>
                    <a:ln>
                      <a:noFill/>
                    </a:ln>
                  </pic:spPr>
                </pic:pic>
              </a:graphicData>
            </a:graphic>
          </wp:inline>
        </w:drawing>
      </w:r>
    </w:p>
    <w:p w14:paraId="71774902" w14:textId="77777777" w:rsidR="001D6C8C" w:rsidRDefault="001D6C8C" w:rsidP="001D6C8C">
      <w:pPr>
        <w:pStyle w:val="ListParagraph"/>
        <w:jc w:val="left"/>
      </w:pPr>
      <w:r>
        <w:t>RNNs performed very well on sequential data and performed well on tasks where sequence was important.</w:t>
      </w:r>
    </w:p>
    <w:p w14:paraId="0838C006" w14:textId="77777777" w:rsidR="001D6C8C" w:rsidRPr="00061F4C" w:rsidRDefault="001D6C8C" w:rsidP="001D6C8C">
      <w:pPr>
        <w:spacing w:before="100" w:beforeAutospacing="1" w:after="100" w:afterAutospacing="1" w:line="240" w:lineRule="auto"/>
        <w:jc w:val="left"/>
        <w:outlineLvl w:val="2"/>
        <w:rPr>
          <w:rFonts w:eastAsia="Times New Roman"/>
          <w:b/>
          <w:bCs/>
          <w:sz w:val="27"/>
          <w:szCs w:val="27"/>
          <w:lang w:eastAsia="en-IN"/>
        </w:rPr>
      </w:pPr>
      <w:r w:rsidRPr="00061F4C">
        <w:rPr>
          <w:rFonts w:eastAsia="Times New Roman"/>
          <w:b/>
          <w:bCs/>
          <w:sz w:val="27"/>
          <w:szCs w:val="27"/>
          <w:lang w:eastAsia="en-IN"/>
        </w:rPr>
        <w:t xml:space="preserve">But there </w:t>
      </w:r>
      <w:proofErr w:type="gramStart"/>
      <w:r w:rsidRPr="00061F4C">
        <w:rPr>
          <w:rFonts w:eastAsia="Times New Roman"/>
          <w:b/>
          <w:bCs/>
          <w:sz w:val="27"/>
          <w:szCs w:val="27"/>
          <w:lang w:eastAsia="en-IN"/>
        </w:rPr>
        <w:t>exists</w:t>
      </w:r>
      <w:proofErr w:type="gramEnd"/>
      <w:r w:rsidRPr="00061F4C">
        <w:rPr>
          <w:rFonts w:eastAsia="Times New Roman"/>
          <w:b/>
          <w:bCs/>
          <w:sz w:val="27"/>
          <w:szCs w:val="27"/>
          <w:lang w:eastAsia="en-IN"/>
        </w:rPr>
        <w:t xml:space="preserve"> many problems with ordinary RNNs</w:t>
      </w:r>
    </w:p>
    <w:p w14:paraId="042B680C" w14:textId="77777777" w:rsidR="001D6C8C" w:rsidRDefault="001D6C8C" w:rsidP="001D6C8C">
      <w:pPr>
        <w:spacing w:after="100" w:line="240" w:lineRule="auto"/>
        <w:jc w:val="left"/>
        <w:rPr>
          <w:rFonts w:eastAsia="Times New Roman"/>
          <w:b/>
          <w:bCs/>
          <w:szCs w:val="24"/>
          <w:lang w:eastAsia="en-IN"/>
        </w:rPr>
      </w:pPr>
      <w:r w:rsidRPr="00061F4C">
        <w:rPr>
          <w:rFonts w:eastAsia="Times New Roman"/>
          <w:b/>
          <w:bCs/>
          <w:szCs w:val="24"/>
          <w:lang w:eastAsia="en-IN"/>
        </w:rPr>
        <w:t>Vanishing gradients problem:</w:t>
      </w:r>
    </w:p>
    <w:p w14:paraId="10433AE0" w14:textId="77777777" w:rsidR="001D6C8C" w:rsidRPr="00061F4C" w:rsidRDefault="001D6C8C" w:rsidP="001D6C8C">
      <w:pPr>
        <w:spacing w:after="100" w:line="240" w:lineRule="auto"/>
        <w:jc w:val="left"/>
        <w:rPr>
          <w:rFonts w:eastAsia="Times New Roman"/>
          <w:szCs w:val="24"/>
          <w:lang w:eastAsia="en-IN"/>
        </w:rPr>
      </w:pPr>
      <w:r>
        <w:rPr>
          <w:noProof/>
        </w:rPr>
        <w:lastRenderedPageBreak/>
        <w:drawing>
          <wp:inline distT="0" distB="0" distL="0" distR="0" wp14:anchorId="59C701FA" wp14:editId="42A3AEDC">
            <wp:extent cx="4511040" cy="1782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5938" cy="1836038"/>
                    </a:xfrm>
                    <a:prstGeom prst="rect">
                      <a:avLst/>
                    </a:prstGeom>
                    <a:noFill/>
                    <a:ln>
                      <a:noFill/>
                    </a:ln>
                  </pic:spPr>
                </pic:pic>
              </a:graphicData>
            </a:graphic>
          </wp:inline>
        </w:drawing>
      </w:r>
    </w:p>
    <w:p w14:paraId="7E3664C9" w14:textId="77777777" w:rsidR="001D6C8C" w:rsidRDefault="001D6C8C" w:rsidP="001D6C8C">
      <w:pPr>
        <w:pStyle w:val="ListParagraph"/>
        <w:jc w:val="left"/>
      </w:pPr>
      <w:r>
        <w:t xml:space="preserve">Hyperbolic tangent(tanh) is mostly used as activation function in RNNs which lies in [-1,1] and derivative of tanh lies in [0,1]. During backpropagation, as gradient is calculated by chain rule, it has an effect of multiplying these small numbers </w:t>
      </w:r>
      <w:r>
        <w:rPr>
          <w:rStyle w:val="Strong"/>
        </w:rPr>
        <w:t>n</w:t>
      </w:r>
      <w:r>
        <w:t xml:space="preserve"> (number of times tanh used in </w:t>
      </w:r>
      <w:proofErr w:type="spellStart"/>
      <w:r>
        <w:t>rnn</w:t>
      </w:r>
      <w:proofErr w:type="spellEnd"/>
      <w:r>
        <w:t xml:space="preserve"> architecture) </w:t>
      </w:r>
      <w:r>
        <w:rPr>
          <w:rStyle w:val="Strong"/>
        </w:rPr>
        <w:t>times</w:t>
      </w:r>
      <w:r>
        <w:t xml:space="preserve"> which squeezes the final gradient to almost zero and hence subtracting gradient from weights doesn’t make any change to them which stops the training of model.</w:t>
      </w:r>
    </w:p>
    <w:p w14:paraId="07C562D1" w14:textId="77777777" w:rsidR="001D6C8C" w:rsidRPr="00061F4C" w:rsidRDefault="001D6C8C" w:rsidP="001D6C8C">
      <w:pPr>
        <w:spacing w:after="100" w:line="240" w:lineRule="auto"/>
        <w:jc w:val="left"/>
        <w:rPr>
          <w:rFonts w:eastAsia="Times New Roman"/>
          <w:szCs w:val="24"/>
          <w:lang w:eastAsia="en-IN"/>
        </w:rPr>
      </w:pPr>
      <w:r w:rsidRPr="00061F4C">
        <w:rPr>
          <w:rFonts w:eastAsia="Times New Roman"/>
          <w:b/>
          <w:bCs/>
          <w:szCs w:val="24"/>
          <w:lang w:eastAsia="en-IN"/>
        </w:rPr>
        <w:t>Exploding gradients problem:</w:t>
      </w:r>
    </w:p>
    <w:p w14:paraId="3A6C9FB4" w14:textId="77777777" w:rsidR="001D6C8C" w:rsidRPr="00061F4C" w:rsidRDefault="001D6C8C" w:rsidP="001D6C8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t xml:space="preserve">Opposite to vanishing gradient problem, while following chain rule we multiply with the weight </w:t>
      </w:r>
      <w:proofErr w:type="gramStart"/>
      <w:r w:rsidRPr="00061F4C">
        <w:rPr>
          <w:rFonts w:eastAsia="Times New Roman"/>
          <w:szCs w:val="24"/>
          <w:lang w:eastAsia="en-IN"/>
        </w:rPr>
        <w:t>matrix(</w:t>
      </w:r>
      <w:proofErr w:type="gramEnd"/>
      <w:r w:rsidRPr="00061F4C">
        <w:rPr>
          <w:rFonts w:eastAsia="Times New Roman"/>
          <w:szCs w:val="24"/>
          <w:lang w:eastAsia="en-IN"/>
        </w:rPr>
        <w:t>transposed W )too at each step, and if the values are larger than 1, multiplying a large number to itself many times leads to a very large number leading to explosion of gradient.</w:t>
      </w:r>
    </w:p>
    <w:p w14:paraId="74378392" w14:textId="77777777" w:rsidR="001D6C8C" w:rsidRDefault="001D6C8C" w:rsidP="001D6C8C">
      <w:pPr>
        <w:pStyle w:val="ListParagraph"/>
        <w:jc w:val="left"/>
        <w:rPr>
          <w:szCs w:val="24"/>
        </w:rPr>
      </w:pPr>
      <w:r>
        <w:rPr>
          <w:noProof/>
        </w:rPr>
        <w:drawing>
          <wp:inline distT="0" distB="0" distL="0" distR="0" wp14:anchorId="1C77FC00" wp14:editId="420B49D1">
            <wp:extent cx="5102084" cy="2567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03" cy="2575550"/>
                    </a:xfrm>
                    <a:prstGeom prst="rect">
                      <a:avLst/>
                    </a:prstGeom>
                    <a:noFill/>
                    <a:ln>
                      <a:noFill/>
                    </a:ln>
                  </pic:spPr>
                </pic:pic>
              </a:graphicData>
            </a:graphic>
          </wp:inline>
        </w:drawing>
      </w:r>
    </w:p>
    <w:p w14:paraId="10BF6750" w14:textId="77777777" w:rsidR="001D6C8C" w:rsidRDefault="001D6C8C" w:rsidP="001D6C8C">
      <w:pPr>
        <w:jc w:val="left"/>
        <w:rPr>
          <w:rStyle w:val="Strong"/>
        </w:rPr>
      </w:pPr>
      <w:r>
        <w:rPr>
          <w:rStyle w:val="Strong"/>
        </w:rPr>
        <w:t>Long-Term Dependencies problem</w:t>
      </w:r>
    </w:p>
    <w:p w14:paraId="19EB1180" w14:textId="77777777" w:rsidR="001D6C8C" w:rsidRDefault="001D6C8C" w:rsidP="001D6C8C">
      <w:pPr>
        <w:jc w:val="left"/>
        <w:rPr>
          <w:szCs w:val="24"/>
        </w:rPr>
      </w:pPr>
      <w:r>
        <w:rPr>
          <w:noProof/>
        </w:rPr>
        <w:lastRenderedPageBreak/>
        <w:drawing>
          <wp:inline distT="0" distB="0" distL="0" distR="0" wp14:anchorId="461BAB25" wp14:editId="2E818A93">
            <wp:extent cx="5417820" cy="18667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48978" cy="1877453"/>
                    </a:xfrm>
                    <a:prstGeom prst="rect">
                      <a:avLst/>
                    </a:prstGeom>
                    <a:noFill/>
                    <a:ln>
                      <a:noFill/>
                    </a:ln>
                  </pic:spPr>
                </pic:pic>
              </a:graphicData>
            </a:graphic>
          </wp:inline>
        </w:drawing>
      </w:r>
    </w:p>
    <w:p w14:paraId="6A0B2022" w14:textId="77777777" w:rsidR="001D6C8C" w:rsidRDefault="001D6C8C" w:rsidP="001D6C8C">
      <w:pPr>
        <w:jc w:val="left"/>
      </w:pPr>
      <w:r>
        <w:t xml:space="preserve">RNNs are good in handling sequential data but they run into problem when the context is far away. </w:t>
      </w:r>
      <w:r>
        <w:rPr>
          <w:rStyle w:val="Strong"/>
        </w:rPr>
        <w:t>Example: I live France and I know ____.</w:t>
      </w:r>
      <w:r>
        <w:t xml:space="preserve"> The answer must be ‘</w:t>
      </w:r>
      <w:r>
        <w:rPr>
          <w:rStyle w:val="Strong"/>
        </w:rPr>
        <w:t>French</w:t>
      </w:r>
      <w:r>
        <w:t>’ here but if the there are some more words in between ‘</w:t>
      </w:r>
      <w:r>
        <w:rPr>
          <w:rStyle w:val="Strong"/>
        </w:rPr>
        <w:t>I live in France</w:t>
      </w:r>
      <w:r>
        <w:t>’ &amp; ‘</w:t>
      </w:r>
      <w:r>
        <w:rPr>
          <w:rStyle w:val="Strong"/>
        </w:rPr>
        <w:t>I know ____</w:t>
      </w:r>
      <w:r>
        <w:t xml:space="preserve">’. It’ll be difficult for RNNs to predict ‘French’. </w:t>
      </w:r>
      <w:r>
        <w:rPr>
          <w:rStyle w:val="Strong"/>
        </w:rPr>
        <w:t xml:space="preserve">This is the problem of Long-Term Dependencies. </w:t>
      </w:r>
      <w:proofErr w:type="gramStart"/>
      <w:r>
        <w:t>Hence</w:t>
      </w:r>
      <w:proofErr w:type="gramEnd"/>
      <w:r>
        <w:t xml:space="preserve"> we come to LSTMs.</w:t>
      </w:r>
    </w:p>
    <w:p w14:paraId="47DCA0E0" w14:textId="77777777" w:rsidR="001D6C8C" w:rsidRPr="00061F4C" w:rsidRDefault="001D6C8C" w:rsidP="001D6C8C">
      <w:pPr>
        <w:spacing w:after="0" w:line="240" w:lineRule="auto"/>
        <w:jc w:val="left"/>
        <w:rPr>
          <w:rFonts w:eastAsia="Times New Roman"/>
          <w:szCs w:val="24"/>
          <w:lang w:eastAsia="en-IN"/>
        </w:rPr>
      </w:pPr>
      <w:r w:rsidRPr="00061F4C">
        <w:rPr>
          <w:rFonts w:eastAsia="Times New Roman"/>
          <w:noProof/>
          <w:szCs w:val="24"/>
          <w:lang w:eastAsia="en-IN"/>
        </w:rPr>
        <w:drawing>
          <wp:inline distT="0" distB="0" distL="0" distR="0" wp14:anchorId="3AAE04F7" wp14:editId="41015039">
            <wp:extent cx="5943600" cy="2997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97835"/>
                    </a:xfrm>
                    <a:prstGeom prst="rect">
                      <a:avLst/>
                    </a:prstGeom>
                    <a:noFill/>
                    <a:ln>
                      <a:noFill/>
                    </a:ln>
                  </pic:spPr>
                </pic:pic>
              </a:graphicData>
            </a:graphic>
          </wp:inline>
        </w:drawing>
      </w:r>
    </w:p>
    <w:p w14:paraId="76149A1F" w14:textId="77777777" w:rsidR="001D6C8C" w:rsidRPr="00061F4C" w:rsidRDefault="001D6C8C" w:rsidP="001D6C8C">
      <w:pPr>
        <w:spacing w:after="0" w:line="240" w:lineRule="auto"/>
        <w:jc w:val="left"/>
        <w:rPr>
          <w:rFonts w:eastAsia="Times New Roman"/>
          <w:szCs w:val="24"/>
          <w:lang w:eastAsia="en-IN"/>
        </w:rPr>
      </w:pPr>
      <w:r w:rsidRPr="00061F4C">
        <w:rPr>
          <w:rFonts w:eastAsia="Times New Roman"/>
          <w:b/>
          <w:bCs/>
          <w:szCs w:val="24"/>
          <w:lang w:eastAsia="en-IN"/>
        </w:rPr>
        <w:t xml:space="preserve">RNN vs LSTM cell representation, </w:t>
      </w:r>
      <w:r w:rsidRPr="00061F4C">
        <w:rPr>
          <w:rFonts w:eastAsia="Times New Roman"/>
          <w:szCs w:val="24"/>
          <w:lang w:eastAsia="en-IN"/>
        </w:rPr>
        <w:t>source: </w:t>
      </w:r>
      <w:proofErr w:type="spellStart"/>
      <w:r w:rsidRPr="00061F4C">
        <w:rPr>
          <w:rFonts w:eastAsia="Times New Roman"/>
          <w:szCs w:val="24"/>
          <w:lang w:eastAsia="en-IN"/>
        </w:rPr>
        <w:t>stanford</w:t>
      </w:r>
      <w:proofErr w:type="spellEnd"/>
    </w:p>
    <w:p w14:paraId="0F6994EB" w14:textId="77777777" w:rsidR="001D6C8C" w:rsidRPr="00061F4C" w:rsidRDefault="001D6C8C" w:rsidP="001D6C8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t>At start, we need to initialize the weight matrices and bias terms as shown below.</w:t>
      </w:r>
    </w:p>
    <w:p w14:paraId="6082C65F" w14:textId="77777777" w:rsidR="001D6C8C" w:rsidRPr="00061F4C" w:rsidRDefault="001D6C8C" w:rsidP="001D6C8C">
      <w:pPr>
        <w:spacing w:after="100" w:line="240" w:lineRule="auto"/>
        <w:jc w:val="left"/>
        <w:rPr>
          <w:rFonts w:eastAsia="Times New Roman"/>
          <w:szCs w:val="24"/>
          <w:lang w:eastAsia="en-IN"/>
        </w:rPr>
      </w:pPr>
      <w:r w:rsidRPr="00061F4C">
        <w:rPr>
          <w:rFonts w:eastAsia="Times New Roman"/>
          <w:b/>
          <w:bCs/>
          <w:szCs w:val="24"/>
          <w:lang w:eastAsia="en-IN"/>
        </w:rPr>
        <w:t>Some information about an LSTM cell</w:t>
      </w:r>
    </w:p>
    <w:p w14:paraId="140123E6" w14:textId="77777777" w:rsidR="001D6C8C" w:rsidRPr="00061F4C" w:rsidRDefault="001D6C8C" w:rsidP="001D6C8C">
      <w:pPr>
        <w:spacing w:before="100" w:beforeAutospacing="1" w:after="100" w:afterAutospacing="1" w:line="240" w:lineRule="auto"/>
        <w:jc w:val="left"/>
        <w:rPr>
          <w:rFonts w:eastAsia="Times New Roman"/>
          <w:szCs w:val="24"/>
          <w:lang w:eastAsia="en-IN"/>
        </w:rPr>
      </w:pPr>
      <w:r w:rsidRPr="00061F4C">
        <w:rPr>
          <w:rFonts w:eastAsia="Times New Roman"/>
          <w:szCs w:val="24"/>
          <w:lang w:eastAsia="en-IN"/>
        </w:rPr>
        <w:t>A simple LSTM cell consists of 4 gates:</w:t>
      </w:r>
    </w:p>
    <w:p w14:paraId="0ACAEBED" w14:textId="77777777" w:rsidR="001D6C8C" w:rsidRPr="00061F4C" w:rsidRDefault="001D6C8C" w:rsidP="001D6C8C">
      <w:pPr>
        <w:spacing w:after="0" w:line="240" w:lineRule="auto"/>
        <w:jc w:val="left"/>
        <w:rPr>
          <w:rFonts w:eastAsia="Times New Roman"/>
          <w:szCs w:val="24"/>
          <w:lang w:eastAsia="en-IN"/>
        </w:rPr>
      </w:pPr>
      <w:r w:rsidRPr="00061F4C">
        <w:rPr>
          <w:rFonts w:eastAsia="Times New Roman"/>
          <w:noProof/>
          <w:szCs w:val="24"/>
          <w:lang w:eastAsia="en-IN"/>
        </w:rPr>
        <w:lastRenderedPageBreak/>
        <w:drawing>
          <wp:inline distT="0" distB="0" distL="0" distR="0" wp14:anchorId="6A6F6209" wp14:editId="4E10F079">
            <wp:extent cx="5943600" cy="243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2685"/>
                    </a:xfrm>
                    <a:prstGeom prst="rect">
                      <a:avLst/>
                    </a:prstGeom>
                    <a:noFill/>
                    <a:ln>
                      <a:noFill/>
                    </a:ln>
                  </pic:spPr>
                </pic:pic>
              </a:graphicData>
            </a:graphic>
          </wp:inline>
        </w:drawing>
      </w:r>
    </w:p>
    <w:p w14:paraId="25C98D82" w14:textId="73D7D416" w:rsidR="001D6C8C" w:rsidRPr="001D6C8C" w:rsidRDefault="001D6C8C" w:rsidP="001D6C8C">
      <w:pPr>
        <w:pStyle w:val="ListParagraph"/>
        <w:numPr>
          <w:ilvl w:val="0"/>
          <w:numId w:val="31"/>
        </w:numPr>
        <w:spacing w:after="0" w:line="240" w:lineRule="auto"/>
        <w:jc w:val="left"/>
        <w:rPr>
          <w:rFonts w:eastAsia="Times New Roman"/>
          <w:szCs w:val="24"/>
          <w:lang w:eastAsia="en-IN"/>
        </w:rPr>
      </w:pPr>
      <w:r w:rsidRPr="001D6C8C">
        <w:rPr>
          <w:rFonts w:eastAsia="Times New Roman"/>
          <w:b/>
          <w:bCs/>
          <w:szCs w:val="24"/>
          <w:lang w:eastAsia="en-IN"/>
        </w:rPr>
        <w:t>LSTM cells connected to each other.</w:t>
      </w:r>
      <w:r w:rsidRPr="001D6C8C">
        <w:rPr>
          <w:rFonts w:eastAsia="Times New Roman"/>
          <w:szCs w:val="24"/>
          <w:lang w:eastAsia="en-IN"/>
        </w:rPr>
        <w:t xml:space="preserve"> </w:t>
      </w:r>
      <w:proofErr w:type="spellStart"/>
      <w:proofErr w:type="gramStart"/>
      <w:r w:rsidRPr="001D6C8C">
        <w:rPr>
          <w:rFonts w:eastAsia="Times New Roman"/>
          <w:szCs w:val="24"/>
          <w:lang w:eastAsia="en-IN"/>
        </w:rPr>
        <w:t>source:Google</w:t>
      </w:r>
      <w:proofErr w:type="spellEnd"/>
      <w:proofErr w:type="gramEnd"/>
    </w:p>
    <w:p w14:paraId="404686B9" w14:textId="77777777" w:rsidR="001D6C8C" w:rsidRPr="00061F4C" w:rsidRDefault="001D6C8C" w:rsidP="001D6C8C">
      <w:pPr>
        <w:spacing w:after="0" w:line="240" w:lineRule="auto"/>
        <w:jc w:val="left"/>
        <w:rPr>
          <w:rFonts w:eastAsia="Times New Roman"/>
          <w:szCs w:val="24"/>
          <w:lang w:eastAsia="en-IN"/>
        </w:rPr>
      </w:pPr>
      <w:r w:rsidRPr="00061F4C">
        <w:rPr>
          <w:rFonts w:eastAsia="Times New Roman"/>
          <w:noProof/>
          <w:szCs w:val="24"/>
          <w:lang w:eastAsia="en-IN"/>
        </w:rPr>
        <w:drawing>
          <wp:inline distT="0" distB="0" distL="0" distR="0" wp14:anchorId="7AE63FCC" wp14:editId="6E2A8040">
            <wp:extent cx="5943600" cy="387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75405"/>
                    </a:xfrm>
                    <a:prstGeom prst="rect">
                      <a:avLst/>
                    </a:prstGeom>
                    <a:noFill/>
                    <a:ln>
                      <a:noFill/>
                    </a:ln>
                  </pic:spPr>
                </pic:pic>
              </a:graphicData>
            </a:graphic>
          </wp:inline>
        </w:drawing>
      </w:r>
    </w:p>
    <w:bookmarkEnd w:id="0"/>
    <w:p w14:paraId="347A4898" w14:textId="77777777" w:rsidR="001D6C8C" w:rsidRDefault="001D6C8C" w:rsidP="001D6C8C">
      <w:pPr>
        <w:pStyle w:val="Heading1"/>
        <w:rPr>
          <w:sz w:val="26"/>
          <w:szCs w:val="26"/>
        </w:rPr>
      </w:pPr>
    </w:p>
    <w:p w14:paraId="616F6760" w14:textId="66145128" w:rsidR="001D6C8C" w:rsidRDefault="001D6C8C" w:rsidP="001D6C8C">
      <w:pPr>
        <w:pStyle w:val="Heading1"/>
        <w:rPr>
          <w:sz w:val="26"/>
          <w:szCs w:val="26"/>
        </w:rPr>
      </w:pPr>
      <w:r w:rsidRPr="001D6C8C">
        <w:rPr>
          <w:sz w:val="26"/>
          <w:szCs w:val="26"/>
        </w:rPr>
        <w:t xml:space="preserve">2.3 </w:t>
      </w:r>
      <w:proofErr w:type="gramStart"/>
      <w:r w:rsidRPr="001D6C8C">
        <w:rPr>
          <w:sz w:val="26"/>
          <w:szCs w:val="26"/>
        </w:rPr>
        <w:t>Application:-</w:t>
      </w:r>
      <w:proofErr w:type="gramEnd"/>
    </w:p>
    <w:p w14:paraId="47E66A08" w14:textId="77777777" w:rsidR="001D6C8C" w:rsidRDefault="001D6C8C" w:rsidP="001D6C8C">
      <w:pPr>
        <w:pStyle w:val="ListParagraph"/>
        <w:spacing w:after="0"/>
        <w:ind w:left="1080"/>
        <w:jc w:val="left"/>
      </w:pPr>
      <w:r w:rsidRPr="00821093">
        <w:t>LSTM networks are well-suited to classifying, processing and making predictions based on time series data, since there can be lags of unknown duration between important events in a time series. LSTMs were developed to deal with the vanishing gradient problem that can be encountered when training traditional RNNs. Relative insensitivity to gap length is an advantage of LSTM over RNNs, hidden Markov models and other sequence learning methods in numerous applications.</w:t>
      </w:r>
    </w:p>
    <w:p w14:paraId="6D7E7EC8" w14:textId="77777777" w:rsidR="001D6C8C" w:rsidRDefault="001D6C8C" w:rsidP="001D6C8C">
      <w:pPr>
        <w:pStyle w:val="ListParagraph"/>
        <w:spacing w:after="0"/>
        <w:ind w:left="1080"/>
        <w:jc w:val="left"/>
      </w:pPr>
      <w:r>
        <w:t xml:space="preserve">We are focusing on Fake news </w:t>
      </w:r>
      <w:proofErr w:type="gramStart"/>
      <w:r>
        <w:t>detection  as</w:t>
      </w:r>
      <w:proofErr w:type="gramEnd"/>
      <w:r>
        <w:t xml:space="preserve"> application.</w:t>
      </w:r>
    </w:p>
    <w:p w14:paraId="5E832FF9" w14:textId="77777777" w:rsidR="001D6C8C" w:rsidRPr="001D6C8C" w:rsidRDefault="001D6C8C" w:rsidP="001D6C8C">
      <w:pPr>
        <w:rPr>
          <w:lang w:val="en-ZA"/>
        </w:rPr>
      </w:pPr>
    </w:p>
    <w:p w14:paraId="3C1D451E" w14:textId="77777777" w:rsidR="00F15AA1" w:rsidRDefault="00F15AA1" w:rsidP="00C52208">
      <w:pPr>
        <w:pStyle w:val="Heading1"/>
        <w:rPr>
          <w:szCs w:val="32"/>
        </w:rPr>
      </w:pPr>
    </w:p>
    <w:p w14:paraId="4C3BD74C" w14:textId="77777777" w:rsidR="00F15AA1" w:rsidRDefault="00F15AA1" w:rsidP="00C52208">
      <w:pPr>
        <w:pStyle w:val="Heading1"/>
        <w:rPr>
          <w:szCs w:val="32"/>
        </w:rPr>
      </w:pPr>
    </w:p>
    <w:p w14:paraId="01151E66" w14:textId="77777777" w:rsidR="00F15AA1" w:rsidRDefault="00F15AA1" w:rsidP="00C52208">
      <w:pPr>
        <w:pStyle w:val="Heading1"/>
        <w:rPr>
          <w:szCs w:val="32"/>
        </w:rPr>
      </w:pPr>
    </w:p>
    <w:p w14:paraId="6BD36B15" w14:textId="77777777" w:rsidR="00F15AA1" w:rsidRDefault="00F15AA1" w:rsidP="00C52208">
      <w:pPr>
        <w:pStyle w:val="Heading1"/>
        <w:rPr>
          <w:szCs w:val="32"/>
        </w:rPr>
      </w:pPr>
    </w:p>
    <w:p w14:paraId="64FB7579" w14:textId="5568190C" w:rsidR="00F15AA1" w:rsidRDefault="00F15AA1" w:rsidP="00C52208">
      <w:pPr>
        <w:pStyle w:val="Heading1"/>
        <w:rPr>
          <w:szCs w:val="32"/>
        </w:rPr>
      </w:pPr>
    </w:p>
    <w:p w14:paraId="1595D61A" w14:textId="77777777" w:rsidR="00F15AA1" w:rsidRPr="00F15AA1" w:rsidRDefault="00F15AA1" w:rsidP="00F15AA1">
      <w:pPr>
        <w:rPr>
          <w:lang w:val="en-ZA"/>
        </w:rPr>
      </w:pPr>
    </w:p>
    <w:p w14:paraId="1648969B" w14:textId="70A3C1D2" w:rsidR="00522A1D" w:rsidRDefault="006C141F" w:rsidP="00F15AA1">
      <w:pPr>
        <w:pStyle w:val="Heading1"/>
        <w:numPr>
          <w:ilvl w:val="0"/>
          <w:numId w:val="0"/>
        </w:numPr>
        <w:ind w:left="432"/>
        <w:jc w:val="center"/>
        <w:rPr>
          <w:szCs w:val="32"/>
        </w:rPr>
      </w:pPr>
      <w:r w:rsidRPr="00F15AA1">
        <w:rPr>
          <w:szCs w:val="32"/>
        </w:rPr>
        <w:lastRenderedPageBreak/>
        <w:t>Chapter 3</w:t>
      </w:r>
    </w:p>
    <w:p w14:paraId="1151ADCF" w14:textId="529C2132" w:rsidR="00F15AA1" w:rsidRDefault="00DE0827" w:rsidP="00DE0827">
      <w:pPr>
        <w:pStyle w:val="Heading1"/>
        <w:rPr>
          <w:szCs w:val="32"/>
        </w:rPr>
      </w:pPr>
      <w:r w:rsidRPr="00DE0827">
        <w:rPr>
          <w:szCs w:val="32"/>
        </w:rPr>
        <w:t xml:space="preserve">Algorithm for </w:t>
      </w:r>
      <w:proofErr w:type="gramStart"/>
      <w:r w:rsidRPr="00DE0827">
        <w:rPr>
          <w:szCs w:val="32"/>
        </w:rPr>
        <w:t>LSTM :</w:t>
      </w:r>
      <w:proofErr w:type="gramEnd"/>
      <w:r w:rsidRPr="00DE0827">
        <w:rPr>
          <w:szCs w:val="32"/>
        </w:rPr>
        <w:t>-</w:t>
      </w:r>
    </w:p>
    <w:p w14:paraId="1094F9CE" w14:textId="77777777" w:rsidR="00DE0827" w:rsidRDefault="00DE0827" w:rsidP="00DE0827">
      <w:pPr>
        <w:pStyle w:val="Heading1"/>
        <w:numPr>
          <w:ilvl w:val="0"/>
          <w:numId w:val="0"/>
        </w:numPr>
        <w:ind w:left="432"/>
      </w:pPr>
    </w:p>
    <w:p w14:paraId="0641AF77" w14:textId="65E801AB" w:rsidR="00DE0827" w:rsidRDefault="00DE0827" w:rsidP="00DE0827">
      <w:pPr>
        <w:pStyle w:val="Heading1"/>
        <w:numPr>
          <w:ilvl w:val="0"/>
          <w:numId w:val="0"/>
        </w:numPr>
        <w:ind w:left="432"/>
      </w:pPr>
      <w:r>
        <w:t>TASK #1: IMPORT LIBRARIES AND DATASETS</w:t>
      </w:r>
    </w:p>
    <w:p w14:paraId="016F7E8B" w14:textId="21F034FD" w:rsidR="00DE0827" w:rsidRDefault="00DE0827" w:rsidP="00DE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 xml:space="preserve">1). </w:t>
      </w:r>
      <w:proofErr w:type="gramStart"/>
      <w:r w:rsidRPr="00DE0827">
        <w:rPr>
          <w:rFonts w:ascii="Courier New" w:eastAsia="Times New Roman" w:hAnsi="Courier New" w:cs="Courier New"/>
          <w:sz w:val="20"/>
          <w:szCs w:val="20"/>
          <w:lang w:eastAsia="en-IN"/>
        </w:rPr>
        <w:t>!pip</w:t>
      </w:r>
      <w:proofErr w:type="gramEnd"/>
      <w:r w:rsidRPr="00DE0827">
        <w:rPr>
          <w:rFonts w:ascii="Courier New" w:eastAsia="Times New Roman" w:hAnsi="Courier New" w:cs="Courier New"/>
          <w:sz w:val="20"/>
          <w:szCs w:val="20"/>
          <w:lang w:eastAsia="en-IN"/>
        </w:rPr>
        <w:t xml:space="preserve"> install --upgrade </w:t>
      </w:r>
      <w:proofErr w:type="spellStart"/>
      <w:r w:rsidRPr="00DE0827">
        <w:rPr>
          <w:rFonts w:ascii="Courier New" w:eastAsia="Times New Roman" w:hAnsi="Courier New" w:cs="Courier New"/>
          <w:sz w:val="20"/>
          <w:szCs w:val="20"/>
          <w:lang w:eastAsia="en-IN"/>
        </w:rPr>
        <w:t>tensorflow-gpu</w:t>
      </w:r>
      <w:proofErr w:type="spellEnd"/>
      <w:r w:rsidRPr="00DE0827">
        <w:rPr>
          <w:rFonts w:ascii="Courier New" w:eastAsia="Times New Roman" w:hAnsi="Courier New" w:cs="Courier New"/>
          <w:sz w:val="20"/>
          <w:szCs w:val="20"/>
          <w:lang w:eastAsia="en-IN"/>
        </w:rPr>
        <w:t>==2.0</w:t>
      </w:r>
    </w:p>
    <w:p w14:paraId="172D91CC" w14:textId="77777777" w:rsidR="00DE0827" w:rsidRDefault="00DE0827" w:rsidP="00DE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rPr>
          <w:rFonts w:ascii="Courier New" w:eastAsia="Times New Roman" w:hAnsi="Courier New" w:cs="Courier New"/>
          <w:sz w:val="20"/>
          <w:szCs w:val="20"/>
          <w:lang w:eastAsia="en-IN"/>
        </w:rPr>
      </w:pPr>
    </w:p>
    <w:p w14:paraId="6DA74D23" w14:textId="1FCC9849" w:rsidR="00DE0827" w:rsidRDefault="00DE0827" w:rsidP="00DE0827">
      <w:pPr>
        <w:pStyle w:val="HTMLPreformatted"/>
      </w:pPr>
      <w:proofErr w:type="gramStart"/>
      <w:r>
        <w:t>2)</w:t>
      </w:r>
      <w:r w:rsidRPr="00DE0827">
        <w:rPr>
          <w:rStyle w:val="WW8Num1z2"/>
        </w:rPr>
        <w:t xml:space="preserve"> </w:t>
      </w:r>
      <w:r>
        <w:rPr>
          <w:rStyle w:val="o"/>
        </w:rPr>
        <w:t>!</w:t>
      </w:r>
      <w:r>
        <w:t>pip</w:t>
      </w:r>
      <w:proofErr w:type="gramEnd"/>
      <w:r>
        <w:t xml:space="preserve"> install </w:t>
      </w:r>
      <w:proofErr w:type="spellStart"/>
      <w:r>
        <w:t>plotly</w:t>
      </w:r>
      <w:proofErr w:type="spellEnd"/>
    </w:p>
    <w:p w14:paraId="46472C61" w14:textId="77777777" w:rsidR="00DE0827" w:rsidRDefault="00DE0827" w:rsidP="00DE0827">
      <w:pPr>
        <w:pStyle w:val="HTMLPreformatted"/>
      </w:pPr>
      <w:proofErr w:type="gramStart"/>
      <w:r>
        <w:rPr>
          <w:rStyle w:val="o"/>
        </w:rPr>
        <w:t>!</w:t>
      </w:r>
      <w:r>
        <w:t>pip</w:t>
      </w:r>
      <w:proofErr w:type="gramEnd"/>
      <w:r>
        <w:t xml:space="preserve"> install --upgrade </w:t>
      </w:r>
      <w:proofErr w:type="spellStart"/>
      <w:r>
        <w:t>nbformat</w:t>
      </w:r>
      <w:proofErr w:type="spellEnd"/>
    </w:p>
    <w:p w14:paraId="337E6EF7" w14:textId="77777777" w:rsidR="00DE0827" w:rsidRDefault="00DE0827" w:rsidP="00DE0827">
      <w:pPr>
        <w:pStyle w:val="HTMLPreformatted"/>
      </w:pPr>
      <w:proofErr w:type="gramStart"/>
      <w:r>
        <w:rPr>
          <w:rStyle w:val="o"/>
        </w:rPr>
        <w:t>!</w:t>
      </w:r>
      <w:r>
        <w:t>pip</w:t>
      </w:r>
      <w:proofErr w:type="gramEnd"/>
      <w:r>
        <w:t xml:space="preserve"> install </w:t>
      </w:r>
      <w:proofErr w:type="spellStart"/>
      <w:r>
        <w:t>nltk</w:t>
      </w:r>
      <w:proofErr w:type="spellEnd"/>
    </w:p>
    <w:p w14:paraId="1473B886" w14:textId="77777777" w:rsidR="00DE0827" w:rsidRDefault="00DE0827" w:rsidP="00DE0827">
      <w:pPr>
        <w:pStyle w:val="HTMLPreformatted"/>
      </w:pPr>
      <w:proofErr w:type="gramStart"/>
      <w:r>
        <w:rPr>
          <w:rStyle w:val="o"/>
        </w:rPr>
        <w:t>!</w:t>
      </w:r>
      <w:r>
        <w:t>pip</w:t>
      </w:r>
      <w:proofErr w:type="gramEnd"/>
      <w:r>
        <w:t xml:space="preserve"> install spacy # </w:t>
      </w:r>
      <w:proofErr w:type="spellStart"/>
      <w:r>
        <w:t>spaCy</w:t>
      </w:r>
      <w:proofErr w:type="spellEnd"/>
      <w:r>
        <w:t xml:space="preserve"> is an open-source software library </w:t>
      </w:r>
      <w:r>
        <w:rPr>
          <w:rStyle w:val="k"/>
        </w:rPr>
        <w:t>for</w:t>
      </w:r>
      <w:r>
        <w:t xml:space="preserve"> advanced natural language processing</w:t>
      </w:r>
    </w:p>
    <w:p w14:paraId="367AA866" w14:textId="77777777" w:rsidR="00DE0827" w:rsidRDefault="00DE0827" w:rsidP="00DE0827">
      <w:pPr>
        <w:pStyle w:val="HTMLPreformatted"/>
      </w:pPr>
      <w:proofErr w:type="gramStart"/>
      <w:r>
        <w:rPr>
          <w:rStyle w:val="o"/>
        </w:rPr>
        <w:t>!</w:t>
      </w:r>
      <w:r>
        <w:t>pip</w:t>
      </w:r>
      <w:proofErr w:type="gramEnd"/>
      <w:r>
        <w:t xml:space="preserve"> install </w:t>
      </w:r>
      <w:proofErr w:type="spellStart"/>
      <w:r>
        <w:t>WordCloud</w:t>
      </w:r>
      <w:proofErr w:type="spellEnd"/>
    </w:p>
    <w:p w14:paraId="1A9B21FB" w14:textId="77777777" w:rsidR="00DE0827" w:rsidRDefault="00DE0827" w:rsidP="00DE0827">
      <w:pPr>
        <w:pStyle w:val="HTMLPreformatted"/>
      </w:pPr>
      <w:proofErr w:type="gramStart"/>
      <w:r>
        <w:rPr>
          <w:rStyle w:val="o"/>
        </w:rPr>
        <w:t>!</w:t>
      </w:r>
      <w:r>
        <w:t>pip</w:t>
      </w:r>
      <w:proofErr w:type="gramEnd"/>
      <w:r>
        <w:t xml:space="preserve"> install </w:t>
      </w:r>
      <w:proofErr w:type="spellStart"/>
      <w:r>
        <w:t>gensim</w:t>
      </w:r>
      <w:proofErr w:type="spellEnd"/>
      <w:r>
        <w:t xml:space="preserve"> # </w:t>
      </w:r>
      <w:proofErr w:type="spellStart"/>
      <w:r>
        <w:t>Gensim</w:t>
      </w:r>
      <w:proofErr w:type="spellEnd"/>
      <w:r>
        <w:t xml:space="preserve"> is an open-source library </w:t>
      </w:r>
      <w:r>
        <w:rPr>
          <w:rStyle w:val="k"/>
        </w:rPr>
        <w:t>for</w:t>
      </w:r>
      <w:r>
        <w:t xml:space="preserve"> unsupervised topic </w:t>
      </w:r>
      <w:proofErr w:type="spellStart"/>
      <w:r>
        <w:t>modeling</w:t>
      </w:r>
      <w:proofErr w:type="spellEnd"/>
      <w:r>
        <w:t xml:space="preserve"> and natural language processing</w:t>
      </w:r>
    </w:p>
    <w:p w14:paraId="4C735441" w14:textId="77777777" w:rsidR="00DE0827" w:rsidRDefault="00DE0827" w:rsidP="00DE0827">
      <w:pPr>
        <w:pStyle w:val="HTMLPreformatted"/>
      </w:pPr>
      <w:r>
        <w:rPr>
          <w:rStyle w:val="kn"/>
        </w:rPr>
        <w:t>import</w:t>
      </w:r>
      <w:r>
        <w:t xml:space="preserve"> </w:t>
      </w:r>
      <w:proofErr w:type="spellStart"/>
      <w:r>
        <w:rPr>
          <w:rStyle w:val="nn"/>
        </w:rPr>
        <w:t>nltk</w:t>
      </w:r>
      <w:proofErr w:type="spellEnd"/>
    </w:p>
    <w:p w14:paraId="7F7412AF" w14:textId="77777777" w:rsidR="00DE0827" w:rsidRDefault="00DE0827" w:rsidP="00DE0827">
      <w:pPr>
        <w:pStyle w:val="HTMLPreformatted"/>
      </w:pPr>
      <w:proofErr w:type="spellStart"/>
      <w:proofErr w:type="gramStart"/>
      <w:r>
        <w:rPr>
          <w:rStyle w:val="n"/>
        </w:rPr>
        <w:t>nltk</w:t>
      </w:r>
      <w:r>
        <w:rPr>
          <w:rStyle w:val="o"/>
        </w:rPr>
        <w:t>.</w:t>
      </w:r>
      <w:r>
        <w:rPr>
          <w:rStyle w:val="n"/>
        </w:rPr>
        <w:t>download</w:t>
      </w:r>
      <w:proofErr w:type="spellEnd"/>
      <w:proofErr w:type="gramEnd"/>
      <w:r>
        <w:rPr>
          <w:rStyle w:val="p"/>
        </w:rPr>
        <w:t>(</w:t>
      </w:r>
      <w:r>
        <w:rPr>
          <w:rStyle w:val="s1"/>
        </w:rPr>
        <w:t>'</w:t>
      </w:r>
      <w:proofErr w:type="spellStart"/>
      <w:r>
        <w:rPr>
          <w:rStyle w:val="s1"/>
        </w:rPr>
        <w:t>punkt</w:t>
      </w:r>
      <w:proofErr w:type="spellEnd"/>
      <w:r>
        <w:rPr>
          <w:rStyle w:val="s1"/>
        </w:rPr>
        <w:t>'</w:t>
      </w:r>
      <w:r>
        <w:rPr>
          <w:rStyle w:val="p"/>
        </w:rPr>
        <w:t>)</w:t>
      </w:r>
    </w:p>
    <w:p w14:paraId="22FDB1F2" w14:textId="77777777" w:rsidR="00DE0827" w:rsidRDefault="00DE0827" w:rsidP="00DE0827">
      <w:pPr>
        <w:pStyle w:val="HTMLPreformatted"/>
      </w:pPr>
    </w:p>
    <w:p w14:paraId="79A059D1" w14:textId="77777777" w:rsidR="00DE0827" w:rsidRDefault="00DE0827" w:rsidP="00DE0827">
      <w:pPr>
        <w:pStyle w:val="HTMLPreformatted"/>
      </w:pPr>
      <w:r>
        <w:rPr>
          <w:rStyle w:val="kn"/>
        </w:rPr>
        <w:t>import</w:t>
      </w:r>
      <w:r>
        <w:t xml:space="preserve"> </w:t>
      </w:r>
      <w:proofErr w:type="spellStart"/>
      <w:r>
        <w:rPr>
          <w:rStyle w:val="nn"/>
        </w:rPr>
        <w:t>tensorflow</w:t>
      </w:r>
      <w:proofErr w:type="spellEnd"/>
      <w:r>
        <w:t xml:space="preserve"> </w:t>
      </w:r>
      <w:r>
        <w:rPr>
          <w:rStyle w:val="k"/>
        </w:rPr>
        <w:t>as</w:t>
      </w:r>
      <w:r>
        <w:t xml:space="preserve"> </w:t>
      </w:r>
      <w:proofErr w:type="spellStart"/>
      <w:r>
        <w:rPr>
          <w:rStyle w:val="nn"/>
        </w:rPr>
        <w:t>tf</w:t>
      </w:r>
      <w:proofErr w:type="spellEnd"/>
    </w:p>
    <w:p w14:paraId="17A29D04" w14:textId="77777777" w:rsidR="00DE0827" w:rsidRDefault="00DE0827" w:rsidP="00DE0827">
      <w:pPr>
        <w:pStyle w:val="HTMLPreformatted"/>
      </w:pPr>
      <w:r>
        <w:rPr>
          <w:rStyle w:val="kn"/>
        </w:rPr>
        <w:t>import</w:t>
      </w:r>
      <w:r>
        <w:t xml:space="preserve"> </w:t>
      </w:r>
      <w:r>
        <w:rPr>
          <w:rStyle w:val="nn"/>
        </w:rPr>
        <w:t>pandas</w:t>
      </w:r>
      <w:r>
        <w:t xml:space="preserve"> </w:t>
      </w:r>
      <w:r>
        <w:rPr>
          <w:rStyle w:val="k"/>
        </w:rPr>
        <w:t>as</w:t>
      </w:r>
      <w:r>
        <w:t xml:space="preserve"> </w:t>
      </w:r>
      <w:r>
        <w:rPr>
          <w:rStyle w:val="nn"/>
        </w:rPr>
        <w:t>pd</w:t>
      </w:r>
    </w:p>
    <w:p w14:paraId="546E601E" w14:textId="77777777" w:rsidR="00DE0827" w:rsidRDefault="00DE0827" w:rsidP="00DE0827">
      <w:pPr>
        <w:pStyle w:val="HTMLPreformatted"/>
      </w:pPr>
      <w:r>
        <w:rPr>
          <w:rStyle w:val="kn"/>
        </w:rPr>
        <w:t>import</w:t>
      </w:r>
      <w:r>
        <w:t xml:space="preserve"> </w:t>
      </w:r>
      <w:proofErr w:type="spellStart"/>
      <w:r>
        <w:rPr>
          <w:rStyle w:val="nn"/>
        </w:rPr>
        <w:t>numpy</w:t>
      </w:r>
      <w:proofErr w:type="spellEnd"/>
      <w:r>
        <w:t xml:space="preserve"> </w:t>
      </w:r>
      <w:r>
        <w:rPr>
          <w:rStyle w:val="k"/>
        </w:rPr>
        <w:t>as</w:t>
      </w:r>
      <w:r>
        <w:t xml:space="preserve"> </w:t>
      </w:r>
      <w:r>
        <w:rPr>
          <w:rStyle w:val="nn"/>
        </w:rPr>
        <w:t>np</w:t>
      </w:r>
    </w:p>
    <w:p w14:paraId="296A4B8C" w14:textId="77777777" w:rsidR="00DE0827" w:rsidRDefault="00DE0827" w:rsidP="00DE0827">
      <w:pPr>
        <w:pStyle w:val="HTMLPreformatted"/>
      </w:pPr>
      <w:r>
        <w:rPr>
          <w:rStyle w:val="kn"/>
        </w:rPr>
        <w:t>import</w:t>
      </w:r>
      <w:r>
        <w:t xml:space="preserve"> </w:t>
      </w:r>
      <w:proofErr w:type="spellStart"/>
      <w:proofErr w:type="gramStart"/>
      <w:r>
        <w:rPr>
          <w:rStyle w:val="nn"/>
        </w:rPr>
        <w:t>matplotlib.pyplot</w:t>
      </w:r>
      <w:proofErr w:type="spellEnd"/>
      <w:proofErr w:type="gramEnd"/>
      <w:r>
        <w:t xml:space="preserve"> </w:t>
      </w:r>
      <w:r>
        <w:rPr>
          <w:rStyle w:val="k"/>
        </w:rPr>
        <w:t>as</w:t>
      </w:r>
      <w:r>
        <w:t xml:space="preserve"> </w:t>
      </w:r>
      <w:proofErr w:type="spellStart"/>
      <w:r>
        <w:rPr>
          <w:rStyle w:val="nn"/>
        </w:rPr>
        <w:t>plt</w:t>
      </w:r>
      <w:proofErr w:type="spellEnd"/>
    </w:p>
    <w:p w14:paraId="6DE0FBDE" w14:textId="77777777" w:rsidR="00DE0827" w:rsidRDefault="00DE0827" w:rsidP="00DE0827">
      <w:pPr>
        <w:pStyle w:val="HTMLPreformatted"/>
      </w:pPr>
      <w:r>
        <w:rPr>
          <w:rStyle w:val="kn"/>
        </w:rPr>
        <w:t>import</w:t>
      </w:r>
      <w:r>
        <w:t xml:space="preserve"> </w:t>
      </w:r>
      <w:r>
        <w:rPr>
          <w:rStyle w:val="nn"/>
        </w:rPr>
        <w:t>seaborn</w:t>
      </w:r>
      <w:r>
        <w:t xml:space="preserve"> </w:t>
      </w:r>
      <w:r>
        <w:rPr>
          <w:rStyle w:val="k"/>
        </w:rPr>
        <w:t>as</w:t>
      </w:r>
      <w:r>
        <w:t xml:space="preserve"> </w:t>
      </w:r>
      <w:proofErr w:type="spellStart"/>
      <w:r>
        <w:rPr>
          <w:rStyle w:val="nn"/>
        </w:rPr>
        <w:t>sns</w:t>
      </w:r>
      <w:proofErr w:type="spellEnd"/>
    </w:p>
    <w:p w14:paraId="6B2B74D3" w14:textId="77777777" w:rsidR="00DE0827" w:rsidRDefault="00DE0827" w:rsidP="00DE0827">
      <w:pPr>
        <w:pStyle w:val="HTMLPreformatted"/>
      </w:pPr>
      <w:r>
        <w:rPr>
          <w:rStyle w:val="kn"/>
        </w:rPr>
        <w:t>from</w:t>
      </w:r>
      <w:r>
        <w:t xml:space="preserve"> </w:t>
      </w:r>
      <w:proofErr w:type="spellStart"/>
      <w:r>
        <w:rPr>
          <w:rStyle w:val="nn"/>
        </w:rPr>
        <w:t>wordcloud</w:t>
      </w:r>
      <w:proofErr w:type="spellEnd"/>
      <w:r>
        <w:t xml:space="preserve"> </w:t>
      </w:r>
      <w:r>
        <w:rPr>
          <w:rStyle w:val="kn"/>
        </w:rPr>
        <w:t>import</w:t>
      </w:r>
      <w:r>
        <w:t xml:space="preserve"> </w:t>
      </w:r>
      <w:proofErr w:type="spellStart"/>
      <w:r>
        <w:rPr>
          <w:rStyle w:val="n"/>
        </w:rPr>
        <w:t>WordCloud</w:t>
      </w:r>
      <w:proofErr w:type="spellEnd"/>
      <w:r>
        <w:rPr>
          <w:rStyle w:val="p"/>
        </w:rPr>
        <w:t>,</w:t>
      </w:r>
      <w:r>
        <w:t xml:space="preserve"> </w:t>
      </w:r>
      <w:r>
        <w:rPr>
          <w:rStyle w:val="n"/>
        </w:rPr>
        <w:t>STOPWORDS</w:t>
      </w:r>
    </w:p>
    <w:p w14:paraId="7D2DA22F" w14:textId="77777777" w:rsidR="00DE0827" w:rsidRDefault="00DE0827" w:rsidP="00DE0827">
      <w:pPr>
        <w:pStyle w:val="HTMLPreformatted"/>
      </w:pPr>
      <w:r>
        <w:rPr>
          <w:rStyle w:val="kn"/>
        </w:rPr>
        <w:t>import</w:t>
      </w:r>
      <w:r>
        <w:t xml:space="preserve"> </w:t>
      </w:r>
      <w:proofErr w:type="spellStart"/>
      <w:r>
        <w:rPr>
          <w:rStyle w:val="nn"/>
        </w:rPr>
        <w:t>nltk</w:t>
      </w:r>
      <w:proofErr w:type="spellEnd"/>
    </w:p>
    <w:p w14:paraId="5AB3D5B1" w14:textId="77777777" w:rsidR="00DE0827" w:rsidRDefault="00DE0827" w:rsidP="00DE0827">
      <w:pPr>
        <w:pStyle w:val="HTMLPreformatted"/>
      </w:pPr>
      <w:r>
        <w:rPr>
          <w:rStyle w:val="kn"/>
        </w:rPr>
        <w:t>import</w:t>
      </w:r>
      <w:r>
        <w:t xml:space="preserve"> </w:t>
      </w:r>
      <w:r>
        <w:rPr>
          <w:rStyle w:val="nn"/>
        </w:rPr>
        <w:t>re</w:t>
      </w:r>
    </w:p>
    <w:p w14:paraId="4019C171" w14:textId="77777777" w:rsidR="00DE0827" w:rsidRDefault="00DE0827" w:rsidP="00DE0827">
      <w:pPr>
        <w:pStyle w:val="HTMLPreformatted"/>
      </w:pPr>
      <w:r>
        <w:rPr>
          <w:rStyle w:val="kn"/>
        </w:rPr>
        <w:t>from</w:t>
      </w:r>
      <w:r>
        <w:t xml:space="preserve"> </w:t>
      </w:r>
      <w:proofErr w:type="spellStart"/>
      <w:proofErr w:type="gramStart"/>
      <w:r>
        <w:rPr>
          <w:rStyle w:val="nn"/>
        </w:rPr>
        <w:t>nltk.stem</w:t>
      </w:r>
      <w:proofErr w:type="spellEnd"/>
      <w:proofErr w:type="gramEnd"/>
      <w:r>
        <w:t xml:space="preserve"> </w:t>
      </w:r>
      <w:r>
        <w:rPr>
          <w:rStyle w:val="kn"/>
        </w:rPr>
        <w:t>import</w:t>
      </w:r>
      <w:r>
        <w:t xml:space="preserve"> </w:t>
      </w:r>
      <w:proofErr w:type="spellStart"/>
      <w:r>
        <w:rPr>
          <w:rStyle w:val="n"/>
        </w:rPr>
        <w:t>PorterStemmer</w:t>
      </w:r>
      <w:proofErr w:type="spellEnd"/>
      <w:r>
        <w:rPr>
          <w:rStyle w:val="p"/>
        </w:rPr>
        <w:t>,</w:t>
      </w:r>
      <w:r>
        <w:t xml:space="preserve"> </w:t>
      </w:r>
      <w:proofErr w:type="spellStart"/>
      <w:r>
        <w:rPr>
          <w:rStyle w:val="n"/>
        </w:rPr>
        <w:t>WordNetLemmatizer</w:t>
      </w:r>
      <w:proofErr w:type="spellEnd"/>
    </w:p>
    <w:p w14:paraId="371ED33C" w14:textId="77777777" w:rsidR="00DE0827" w:rsidRDefault="00DE0827" w:rsidP="00DE0827">
      <w:pPr>
        <w:pStyle w:val="HTMLPreformatted"/>
      </w:pPr>
      <w:r>
        <w:rPr>
          <w:rStyle w:val="kn"/>
        </w:rPr>
        <w:t>from</w:t>
      </w:r>
      <w:r>
        <w:t xml:space="preserve"> </w:t>
      </w:r>
      <w:proofErr w:type="spellStart"/>
      <w:proofErr w:type="gramStart"/>
      <w:r>
        <w:rPr>
          <w:rStyle w:val="nn"/>
        </w:rPr>
        <w:t>nltk.corpus</w:t>
      </w:r>
      <w:proofErr w:type="spellEnd"/>
      <w:proofErr w:type="gramEnd"/>
      <w:r>
        <w:t xml:space="preserve"> </w:t>
      </w:r>
      <w:r>
        <w:rPr>
          <w:rStyle w:val="kn"/>
        </w:rPr>
        <w:t>import</w:t>
      </w:r>
      <w:r>
        <w:t xml:space="preserve"> </w:t>
      </w:r>
      <w:proofErr w:type="spellStart"/>
      <w:r>
        <w:rPr>
          <w:rStyle w:val="n"/>
        </w:rPr>
        <w:t>stopwords</w:t>
      </w:r>
      <w:proofErr w:type="spellEnd"/>
    </w:p>
    <w:p w14:paraId="349A6DB4" w14:textId="77777777" w:rsidR="00DE0827" w:rsidRDefault="00DE0827" w:rsidP="00DE0827">
      <w:pPr>
        <w:pStyle w:val="HTMLPreformatted"/>
      </w:pPr>
      <w:r>
        <w:rPr>
          <w:rStyle w:val="kn"/>
        </w:rPr>
        <w:t>from</w:t>
      </w:r>
      <w:r>
        <w:t xml:space="preserve"> </w:t>
      </w:r>
      <w:proofErr w:type="spellStart"/>
      <w:proofErr w:type="gramStart"/>
      <w:r>
        <w:rPr>
          <w:rStyle w:val="nn"/>
        </w:rPr>
        <w:t>nltk.tokenize</w:t>
      </w:r>
      <w:proofErr w:type="spellEnd"/>
      <w:proofErr w:type="gramEnd"/>
      <w:r>
        <w:t xml:space="preserve"> </w:t>
      </w:r>
      <w:r>
        <w:rPr>
          <w:rStyle w:val="kn"/>
        </w:rPr>
        <w:t>import</w:t>
      </w:r>
      <w:r>
        <w:t xml:space="preserve"> </w:t>
      </w:r>
      <w:proofErr w:type="spellStart"/>
      <w:r>
        <w:rPr>
          <w:rStyle w:val="n"/>
        </w:rPr>
        <w:t>word_tokenize</w:t>
      </w:r>
      <w:proofErr w:type="spellEnd"/>
      <w:r>
        <w:rPr>
          <w:rStyle w:val="p"/>
        </w:rPr>
        <w:t>,</w:t>
      </w:r>
      <w:r>
        <w:t xml:space="preserve"> </w:t>
      </w:r>
      <w:proofErr w:type="spellStart"/>
      <w:r>
        <w:rPr>
          <w:rStyle w:val="n"/>
        </w:rPr>
        <w:t>sent_tokenize</w:t>
      </w:r>
      <w:proofErr w:type="spellEnd"/>
    </w:p>
    <w:p w14:paraId="236F621E" w14:textId="77777777" w:rsidR="00DE0827" w:rsidRDefault="00DE0827" w:rsidP="00DE0827">
      <w:pPr>
        <w:pStyle w:val="HTMLPreformatted"/>
      </w:pPr>
      <w:r>
        <w:rPr>
          <w:rStyle w:val="kn"/>
        </w:rPr>
        <w:t>import</w:t>
      </w:r>
      <w:r>
        <w:t xml:space="preserve"> </w:t>
      </w:r>
      <w:proofErr w:type="spellStart"/>
      <w:r>
        <w:rPr>
          <w:rStyle w:val="nn"/>
        </w:rPr>
        <w:t>gensim</w:t>
      </w:r>
      <w:proofErr w:type="spellEnd"/>
    </w:p>
    <w:p w14:paraId="0313D692" w14:textId="77777777" w:rsidR="00DE0827" w:rsidRDefault="00DE0827" w:rsidP="00DE0827">
      <w:pPr>
        <w:pStyle w:val="HTMLPreformatted"/>
      </w:pPr>
      <w:r>
        <w:rPr>
          <w:rStyle w:val="kn"/>
        </w:rPr>
        <w:t>from</w:t>
      </w:r>
      <w:r>
        <w:t xml:space="preserve"> </w:t>
      </w:r>
      <w:proofErr w:type="spellStart"/>
      <w:proofErr w:type="gramStart"/>
      <w:r>
        <w:rPr>
          <w:rStyle w:val="nn"/>
        </w:rPr>
        <w:t>gensim.utils</w:t>
      </w:r>
      <w:proofErr w:type="spellEnd"/>
      <w:proofErr w:type="gramEnd"/>
      <w:r>
        <w:t xml:space="preserve"> </w:t>
      </w:r>
      <w:r>
        <w:rPr>
          <w:rStyle w:val="kn"/>
        </w:rPr>
        <w:t>import</w:t>
      </w:r>
      <w:r>
        <w:t xml:space="preserve"> </w:t>
      </w:r>
      <w:proofErr w:type="spellStart"/>
      <w:r>
        <w:rPr>
          <w:rStyle w:val="n"/>
        </w:rPr>
        <w:t>simple_preprocess</w:t>
      </w:r>
      <w:proofErr w:type="spellEnd"/>
    </w:p>
    <w:p w14:paraId="2B1B3EF6" w14:textId="77777777" w:rsidR="00DE0827" w:rsidRDefault="00DE0827" w:rsidP="00DE0827">
      <w:pPr>
        <w:pStyle w:val="HTMLPreformatted"/>
      </w:pPr>
      <w:r>
        <w:rPr>
          <w:rStyle w:val="kn"/>
        </w:rPr>
        <w:t>from</w:t>
      </w:r>
      <w:r>
        <w:t xml:space="preserve"> </w:t>
      </w:r>
      <w:proofErr w:type="spellStart"/>
      <w:proofErr w:type="gramStart"/>
      <w:r>
        <w:rPr>
          <w:rStyle w:val="nn"/>
        </w:rPr>
        <w:t>gensim.parsing</w:t>
      </w:r>
      <w:proofErr w:type="gramEnd"/>
      <w:r>
        <w:rPr>
          <w:rStyle w:val="nn"/>
        </w:rPr>
        <w:t>.preprocessing</w:t>
      </w:r>
      <w:proofErr w:type="spellEnd"/>
      <w:r>
        <w:t xml:space="preserve"> </w:t>
      </w:r>
      <w:r>
        <w:rPr>
          <w:rStyle w:val="kn"/>
        </w:rPr>
        <w:t>import</w:t>
      </w:r>
      <w:r>
        <w:t xml:space="preserve"> </w:t>
      </w:r>
      <w:r>
        <w:rPr>
          <w:rStyle w:val="n"/>
        </w:rPr>
        <w:t>STOPWORDS</w:t>
      </w:r>
    </w:p>
    <w:p w14:paraId="4F4B2561" w14:textId="77777777" w:rsidR="00DE0827" w:rsidRDefault="00DE0827" w:rsidP="00DE0827">
      <w:pPr>
        <w:pStyle w:val="HTMLPreformatted"/>
      </w:pPr>
      <w:r>
        <w:rPr>
          <w:rStyle w:val="c1"/>
        </w:rPr>
        <w:t xml:space="preserve"># import </w:t>
      </w:r>
      <w:proofErr w:type="spellStart"/>
      <w:r>
        <w:rPr>
          <w:rStyle w:val="c1"/>
        </w:rPr>
        <w:t>keras</w:t>
      </w:r>
      <w:proofErr w:type="spellEnd"/>
    </w:p>
    <w:p w14:paraId="10E5EC0F" w14:textId="77777777" w:rsidR="00DE0827" w:rsidRDefault="00DE0827" w:rsidP="00DE0827">
      <w:pPr>
        <w:pStyle w:val="HTMLPreformatted"/>
      </w:pPr>
      <w:r>
        <w:rPr>
          <w:rStyle w:val="kn"/>
        </w:rPr>
        <w:t>from</w:t>
      </w:r>
      <w:r>
        <w:t xml:space="preserve"> </w:t>
      </w:r>
      <w:proofErr w:type="spellStart"/>
      <w:proofErr w:type="gramStart"/>
      <w:r>
        <w:rPr>
          <w:rStyle w:val="nn"/>
        </w:rPr>
        <w:t>tensorflow.keras</w:t>
      </w:r>
      <w:proofErr w:type="gramEnd"/>
      <w:r>
        <w:rPr>
          <w:rStyle w:val="nn"/>
        </w:rPr>
        <w:t>.preprocessing.text</w:t>
      </w:r>
      <w:proofErr w:type="spellEnd"/>
      <w:r>
        <w:t xml:space="preserve"> </w:t>
      </w:r>
      <w:r>
        <w:rPr>
          <w:rStyle w:val="kn"/>
        </w:rPr>
        <w:t>import</w:t>
      </w:r>
      <w:r>
        <w:t xml:space="preserve"> </w:t>
      </w:r>
      <w:proofErr w:type="spellStart"/>
      <w:r>
        <w:rPr>
          <w:rStyle w:val="n"/>
        </w:rPr>
        <w:t>one_hot</w:t>
      </w:r>
      <w:proofErr w:type="spellEnd"/>
      <w:r>
        <w:rPr>
          <w:rStyle w:val="p"/>
        </w:rPr>
        <w:t>,</w:t>
      </w:r>
      <w:r>
        <w:t xml:space="preserve"> </w:t>
      </w:r>
      <w:r>
        <w:rPr>
          <w:rStyle w:val="n"/>
        </w:rPr>
        <w:t>Tokenizer</w:t>
      </w:r>
    </w:p>
    <w:p w14:paraId="5F9DAB8D" w14:textId="77777777" w:rsidR="00DE0827" w:rsidRDefault="00DE0827" w:rsidP="00DE0827">
      <w:pPr>
        <w:pStyle w:val="HTMLPreformatted"/>
      </w:pPr>
      <w:r>
        <w:rPr>
          <w:rStyle w:val="kn"/>
        </w:rPr>
        <w:t>from</w:t>
      </w:r>
      <w:r>
        <w:t xml:space="preserve"> </w:t>
      </w:r>
      <w:proofErr w:type="spellStart"/>
      <w:proofErr w:type="gramStart"/>
      <w:r>
        <w:rPr>
          <w:rStyle w:val="nn"/>
        </w:rPr>
        <w:t>tensorflow.keras</w:t>
      </w:r>
      <w:proofErr w:type="gramEnd"/>
      <w:r>
        <w:rPr>
          <w:rStyle w:val="nn"/>
        </w:rPr>
        <w:t>.preprocessing.sequence</w:t>
      </w:r>
      <w:proofErr w:type="spellEnd"/>
      <w:r>
        <w:t xml:space="preserve"> </w:t>
      </w:r>
      <w:r>
        <w:rPr>
          <w:rStyle w:val="kn"/>
        </w:rPr>
        <w:t>import</w:t>
      </w:r>
      <w:r>
        <w:t xml:space="preserve"> </w:t>
      </w:r>
      <w:proofErr w:type="spellStart"/>
      <w:r>
        <w:rPr>
          <w:rStyle w:val="n"/>
        </w:rPr>
        <w:t>pad_sequences</w:t>
      </w:r>
      <w:proofErr w:type="spellEnd"/>
    </w:p>
    <w:p w14:paraId="3ECB3197" w14:textId="77777777" w:rsidR="00DE0827" w:rsidRDefault="00DE0827" w:rsidP="00DE0827">
      <w:pPr>
        <w:pStyle w:val="HTMLPreformatted"/>
      </w:pPr>
      <w:r>
        <w:rPr>
          <w:rStyle w:val="kn"/>
        </w:rPr>
        <w:t>from</w:t>
      </w:r>
      <w:r>
        <w:t xml:space="preserve"> </w:t>
      </w:r>
      <w:proofErr w:type="spellStart"/>
      <w:proofErr w:type="gramStart"/>
      <w:r>
        <w:rPr>
          <w:rStyle w:val="nn"/>
        </w:rPr>
        <w:t>tensorflow.keras</w:t>
      </w:r>
      <w:proofErr w:type="gramEnd"/>
      <w:r>
        <w:rPr>
          <w:rStyle w:val="nn"/>
        </w:rPr>
        <w:t>.models</w:t>
      </w:r>
      <w:proofErr w:type="spellEnd"/>
      <w:r>
        <w:t xml:space="preserve"> </w:t>
      </w:r>
      <w:r>
        <w:rPr>
          <w:rStyle w:val="kn"/>
        </w:rPr>
        <w:t>import</w:t>
      </w:r>
      <w:r>
        <w:t xml:space="preserve"> </w:t>
      </w:r>
      <w:r>
        <w:rPr>
          <w:rStyle w:val="n"/>
        </w:rPr>
        <w:t>Sequential</w:t>
      </w:r>
    </w:p>
    <w:p w14:paraId="143A40E1" w14:textId="77777777" w:rsidR="00DE0827" w:rsidRDefault="00DE0827" w:rsidP="00DE0827">
      <w:pPr>
        <w:pStyle w:val="HTMLPreformatted"/>
      </w:pPr>
      <w:r>
        <w:rPr>
          <w:rStyle w:val="kn"/>
        </w:rPr>
        <w:t>from</w:t>
      </w:r>
      <w:r>
        <w:t xml:space="preserve"> </w:t>
      </w:r>
      <w:proofErr w:type="spellStart"/>
      <w:proofErr w:type="gramStart"/>
      <w:r>
        <w:rPr>
          <w:rStyle w:val="nn"/>
        </w:rPr>
        <w:t>tensorflow.keras</w:t>
      </w:r>
      <w:proofErr w:type="gramEnd"/>
      <w:r>
        <w:rPr>
          <w:rStyle w:val="nn"/>
        </w:rPr>
        <w:t>.layers</w:t>
      </w:r>
      <w:proofErr w:type="spellEnd"/>
      <w:r>
        <w:t xml:space="preserve"> </w:t>
      </w:r>
      <w:r>
        <w:rPr>
          <w:rStyle w:val="kn"/>
        </w:rPr>
        <w:t>import</w:t>
      </w:r>
      <w:r>
        <w:t xml:space="preserve"> </w:t>
      </w:r>
      <w:r>
        <w:rPr>
          <w:rStyle w:val="n"/>
        </w:rPr>
        <w:t>Dense</w:t>
      </w:r>
      <w:r>
        <w:rPr>
          <w:rStyle w:val="p"/>
        </w:rPr>
        <w:t>,</w:t>
      </w:r>
      <w:r>
        <w:t xml:space="preserve"> </w:t>
      </w:r>
      <w:r>
        <w:rPr>
          <w:rStyle w:val="n"/>
        </w:rPr>
        <w:t>Flatten</w:t>
      </w:r>
      <w:r>
        <w:rPr>
          <w:rStyle w:val="p"/>
        </w:rPr>
        <w:t>,</w:t>
      </w:r>
      <w:r>
        <w:t xml:space="preserve"> </w:t>
      </w:r>
      <w:r>
        <w:rPr>
          <w:rStyle w:val="n"/>
        </w:rPr>
        <w:t>Embedding</w:t>
      </w:r>
      <w:r>
        <w:rPr>
          <w:rStyle w:val="p"/>
        </w:rPr>
        <w:t>,</w:t>
      </w:r>
      <w:r>
        <w:t xml:space="preserve"> </w:t>
      </w:r>
      <w:r>
        <w:rPr>
          <w:rStyle w:val="n"/>
        </w:rPr>
        <w:t>Input</w:t>
      </w:r>
      <w:r>
        <w:rPr>
          <w:rStyle w:val="p"/>
        </w:rPr>
        <w:t>,</w:t>
      </w:r>
      <w:r>
        <w:t xml:space="preserve"> </w:t>
      </w:r>
      <w:r>
        <w:rPr>
          <w:rStyle w:val="n"/>
        </w:rPr>
        <w:t>LSTM</w:t>
      </w:r>
      <w:r>
        <w:rPr>
          <w:rStyle w:val="p"/>
        </w:rPr>
        <w:t>,</w:t>
      </w:r>
      <w:r>
        <w:t xml:space="preserve"> </w:t>
      </w:r>
      <w:r>
        <w:rPr>
          <w:rStyle w:val="n"/>
        </w:rPr>
        <w:t>Conv1D</w:t>
      </w:r>
      <w:r>
        <w:rPr>
          <w:rStyle w:val="p"/>
        </w:rPr>
        <w:t>,</w:t>
      </w:r>
      <w:r>
        <w:t xml:space="preserve"> </w:t>
      </w:r>
      <w:r>
        <w:rPr>
          <w:rStyle w:val="n"/>
        </w:rPr>
        <w:t>MaxPool1D</w:t>
      </w:r>
      <w:r>
        <w:rPr>
          <w:rStyle w:val="p"/>
        </w:rPr>
        <w:t>,</w:t>
      </w:r>
      <w:r>
        <w:t xml:space="preserve"> </w:t>
      </w:r>
      <w:r>
        <w:rPr>
          <w:rStyle w:val="n"/>
        </w:rPr>
        <w:t>Bidirectional</w:t>
      </w:r>
    </w:p>
    <w:p w14:paraId="19D7B51B" w14:textId="77777777" w:rsidR="00DE0827" w:rsidRDefault="00DE0827" w:rsidP="00DE0827">
      <w:pPr>
        <w:pStyle w:val="HTMLPreformatted"/>
      </w:pPr>
      <w:r>
        <w:rPr>
          <w:rStyle w:val="kn"/>
        </w:rPr>
        <w:t>from</w:t>
      </w:r>
      <w:r>
        <w:t xml:space="preserve"> </w:t>
      </w:r>
      <w:proofErr w:type="spellStart"/>
      <w:proofErr w:type="gramStart"/>
      <w:r>
        <w:rPr>
          <w:rStyle w:val="nn"/>
        </w:rPr>
        <w:t>tensorflow.keras</w:t>
      </w:r>
      <w:proofErr w:type="gramEnd"/>
      <w:r>
        <w:rPr>
          <w:rStyle w:val="nn"/>
        </w:rPr>
        <w:t>.models</w:t>
      </w:r>
      <w:proofErr w:type="spellEnd"/>
      <w:r>
        <w:t xml:space="preserve"> </w:t>
      </w:r>
      <w:r>
        <w:rPr>
          <w:rStyle w:val="kn"/>
        </w:rPr>
        <w:t>import</w:t>
      </w:r>
      <w:r>
        <w:t xml:space="preserve"> </w:t>
      </w:r>
      <w:r>
        <w:rPr>
          <w:rStyle w:val="n"/>
        </w:rPr>
        <w:t>Model</w:t>
      </w:r>
    </w:p>
    <w:p w14:paraId="034B9D96" w14:textId="77777777" w:rsidR="00DE0827" w:rsidRDefault="00DE0827" w:rsidP="00DE0827">
      <w:pPr>
        <w:pStyle w:val="HTMLPreformatted"/>
      </w:pPr>
      <w:r>
        <w:rPr>
          <w:rStyle w:val="kn"/>
        </w:rPr>
        <w:t>from</w:t>
      </w:r>
      <w:r>
        <w:t xml:space="preserve"> </w:t>
      </w:r>
      <w:proofErr w:type="spellStart"/>
      <w:r>
        <w:rPr>
          <w:rStyle w:val="nn"/>
        </w:rPr>
        <w:t>jupyterthemes</w:t>
      </w:r>
      <w:proofErr w:type="spellEnd"/>
      <w:r>
        <w:t xml:space="preserve"> </w:t>
      </w:r>
      <w:r>
        <w:rPr>
          <w:rStyle w:val="kn"/>
        </w:rPr>
        <w:t>import</w:t>
      </w:r>
      <w:r>
        <w:t xml:space="preserve"> </w:t>
      </w:r>
      <w:proofErr w:type="spellStart"/>
      <w:r>
        <w:rPr>
          <w:rStyle w:val="n"/>
        </w:rPr>
        <w:t>jtplot</w:t>
      </w:r>
      <w:proofErr w:type="spellEnd"/>
    </w:p>
    <w:p w14:paraId="06E92FA1" w14:textId="77777777" w:rsidR="00DE0827" w:rsidRDefault="00DE0827" w:rsidP="00DE0827">
      <w:pPr>
        <w:pStyle w:val="HTMLPreformatted"/>
      </w:pPr>
      <w:proofErr w:type="spellStart"/>
      <w:proofErr w:type="gramStart"/>
      <w:r>
        <w:rPr>
          <w:rStyle w:val="n"/>
        </w:rPr>
        <w:t>jtplot</w:t>
      </w:r>
      <w:r>
        <w:rPr>
          <w:rStyle w:val="o"/>
        </w:rPr>
        <w:t>.</w:t>
      </w:r>
      <w:r>
        <w:rPr>
          <w:rStyle w:val="n"/>
        </w:rPr>
        <w:t>style</w:t>
      </w:r>
      <w:proofErr w:type="spellEnd"/>
      <w:proofErr w:type="gramEnd"/>
      <w:r>
        <w:rPr>
          <w:rStyle w:val="p"/>
        </w:rPr>
        <w:t>(</w:t>
      </w:r>
      <w:r>
        <w:rPr>
          <w:rStyle w:val="n"/>
        </w:rPr>
        <w:t>theme</w:t>
      </w:r>
      <w:r>
        <w:rPr>
          <w:rStyle w:val="o"/>
        </w:rPr>
        <w:t>=</w:t>
      </w:r>
      <w:r>
        <w:rPr>
          <w:rStyle w:val="s1"/>
        </w:rPr>
        <w:t>'</w:t>
      </w:r>
      <w:proofErr w:type="spellStart"/>
      <w:r>
        <w:rPr>
          <w:rStyle w:val="s1"/>
        </w:rPr>
        <w:t>monokai</w:t>
      </w:r>
      <w:proofErr w:type="spellEnd"/>
      <w:r>
        <w:rPr>
          <w:rStyle w:val="s1"/>
        </w:rPr>
        <w:t>'</w:t>
      </w:r>
      <w:r>
        <w:rPr>
          <w:rStyle w:val="p"/>
        </w:rPr>
        <w:t>,</w:t>
      </w:r>
      <w:r>
        <w:t xml:space="preserve"> </w:t>
      </w:r>
      <w:r>
        <w:rPr>
          <w:rStyle w:val="n"/>
        </w:rPr>
        <w:t>context</w:t>
      </w:r>
      <w:r>
        <w:rPr>
          <w:rStyle w:val="o"/>
        </w:rPr>
        <w:t>=</w:t>
      </w:r>
      <w:r>
        <w:rPr>
          <w:rStyle w:val="s1"/>
        </w:rPr>
        <w:t>'notebook'</w:t>
      </w:r>
      <w:r>
        <w:rPr>
          <w:rStyle w:val="p"/>
        </w:rPr>
        <w:t>,</w:t>
      </w:r>
      <w:r>
        <w:t xml:space="preserve"> </w:t>
      </w:r>
      <w:r>
        <w:rPr>
          <w:rStyle w:val="n"/>
        </w:rPr>
        <w:t>ticks</w:t>
      </w:r>
      <w:r>
        <w:rPr>
          <w:rStyle w:val="o"/>
        </w:rPr>
        <w:t>=</w:t>
      </w:r>
      <w:r>
        <w:rPr>
          <w:rStyle w:val="kc"/>
        </w:rPr>
        <w:t>True</w:t>
      </w:r>
      <w:r>
        <w:rPr>
          <w:rStyle w:val="p"/>
        </w:rPr>
        <w:t>,</w:t>
      </w:r>
      <w:r>
        <w:t xml:space="preserve"> </w:t>
      </w:r>
      <w:r>
        <w:rPr>
          <w:rStyle w:val="n"/>
        </w:rPr>
        <w:t>grid</w:t>
      </w:r>
      <w:r>
        <w:rPr>
          <w:rStyle w:val="o"/>
        </w:rPr>
        <w:t>=</w:t>
      </w:r>
      <w:r>
        <w:rPr>
          <w:rStyle w:val="kc"/>
        </w:rPr>
        <w:t>False</w:t>
      </w:r>
      <w:r>
        <w:rPr>
          <w:rStyle w:val="p"/>
        </w:rPr>
        <w:t>)</w:t>
      </w:r>
      <w:r>
        <w:t xml:space="preserve"> </w:t>
      </w:r>
    </w:p>
    <w:p w14:paraId="3AD4E671" w14:textId="77777777" w:rsidR="00DE0827" w:rsidRDefault="00DE0827" w:rsidP="00DE0827">
      <w:pPr>
        <w:pStyle w:val="HTMLPreformatted"/>
      </w:pPr>
      <w:r>
        <w:rPr>
          <w:rStyle w:val="c1"/>
        </w:rPr>
        <w:lastRenderedPageBreak/>
        <w:t xml:space="preserve"># setting the style of the notebook to be </w:t>
      </w:r>
      <w:proofErr w:type="spellStart"/>
      <w:r>
        <w:rPr>
          <w:rStyle w:val="c1"/>
        </w:rPr>
        <w:t>monokai</w:t>
      </w:r>
      <w:proofErr w:type="spellEnd"/>
      <w:r>
        <w:rPr>
          <w:rStyle w:val="c1"/>
        </w:rPr>
        <w:t xml:space="preserve"> theme  </w:t>
      </w:r>
    </w:p>
    <w:p w14:paraId="14995B4E" w14:textId="77777777" w:rsidR="00DE0827" w:rsidRDefault="00DE0827" w:rsidP="00DE0827">
      <w:pPr>
        <w:pStyle w:val="HTMLPreformatted"/>
      </w:pPr>
      <w:r>
        <w:rPr>
          <w:rStyle w:val="c1"/>
        </w:rPr>
        <w:t># this line of code is important to ensure that we are able to see the x and y axes clearly</w:t>
      </w:r>
    </w:p>
    <w:p w14:paraId="5A5076DB" w14:textId="41498E1D" w:rsidR="00DE0827" w:rsidRDefault="00DE0827" w:rsidP="00DE0827">
      <w:pPr>
        <w:pStyle w:val="HTMLPreformatted"/>
        <w:rPr>
          <w:rStyle w:val="c1"/>
        </w:rPr>
      </w:pPr>
      <w:r>
        <w:rPr>
          <w:rStyle w:val="c1"/>
        </w:rPr>
        <w:t xml:space="preserve"># If you don't run this code line, you will notice that the </w:t>
      </w:r>
      <w:proofErr w:type="spellStart"/>
      <w:r>
        <w:rPr>
          <w:rStyle w:val="c1"/>
        </w:rPr>
        <w:t>xlabel</w:t>
      </w:r>
      <w:proofErr w:type="spellEnd"/>
      <w:r>
        <w:rPr>
          <w:rStyle w:val="c1"/>
        </w:rPr>
        <w:t xml:space="preserve"> and </w:t>
      </w:r>
      <w:proofErr w:type="spellStart"/>
      <w:r>
        <w:rPr>
          <w:rStyle w:val="c1"/>
        </w:rPr>
        <w:t>ylabel</w:t>
      </w:r>
      <w:proofErr w:type="spellEnd"/>
      <w:r>
        <w:rPr>
          <w:rStyle w:val="c1"/>
        </w:rPr>
        <w:t xml:space="preserve"> on any plot is black on black and it will be hard to see them. </w:t>
      </w:r>
    </w:p>
    <w:p w14:paraId="3DDDC680" w14:textId="77777777" w:rsidR="00DE0827" w:rsidRDefault="00DE0827" w:rsidP="00DE0827">
      <w:pPr>
        <w:pStyle w:val="HTMLPreformatted"/>
        <w:rPr>
          <w:rStyle w:val="c1"/>
        </w:rPr>
      </w:pPr>
    </w:p>
    <w:p w14:paraId="0483DEE8" w14:textId="395D6877" w:rsidR="00DE0827" w:rsidRDefault="00DE0827" w:rsidP="00DE0827">
      <w:pPr>
        <w:pStyle w:val="HTMLPreformatted"/>
      </w:pPr>
      <w:r>
        <w:rPr>
          <w:rStyle w:val="c1"/>
        </w:rPr>
        <w:t>3)</w:t>
      </w:r>
      <w:r w:rsidRPr="00DE0827">
        <w:rPr>
          <w:rStyle w:val="WW8Num1z2"/>
        </w:rPr>
        <w:t xml:space="preserve"> </w:t>
      </w:r>
      <w:r>
        <w:rPr>
          <w:rStyle w:val="c1"/>
        </w:rPr>
        <w:t># load the data</w:t>
      </w:r>
    </w:p>
    <w:p w14:paraId="520B14EA" w14:textId="77777777" w:rsidR="00DE0827" w:rsidRDefault="00DE0827" w:rsidP="00DE0827">
      <w:pPr>
        <w:pStyle w:val="HTMLPreformatted"/>
      </w:pPr>
      <w:proofErr w:type="spellStart"/>
      <w:r>
        <w:rPr>
          <w:rStyle w:val="n"/>
        </w:rPr>
        <w:t>df_true</w:t>
      </w:r>
      <w:proofErr w:type="spellEnd"/>
      <w:r>
        <w:t xml:space="preserve"> </w:t>
      </w:r>
      <w:r>
        <w:rPr>
          <w:rStyle w:val="o"/>
        </w:rPr>
        <w:t>=</w:t>
      </w:r>
      <w:r>
        <w:t xml:space="preserve"> </w:t>
      </w:r>
      <w:proofErr w:type="spellStart"/>
      <w:proofErr w:type="gramStart"/>
      <w:r>
        <w:rPr>
          <w:rStyle w:val="n"/>
        </w:rPr>
        <w:t>pd</w:t>
      </w:r>
      <w:r>
        <w:rPr>
          <w:rStyle w:val="o"/>
        </w:rPr>
        <w:t>.</w:t>
      </w:r>
      <w:r>
        <w:rPr>
          <w:rStyle w:val="n"/>
        </w:rPr>
        <w:t>read</w:t>
      </w:r>
      <w:proofErr w:type="gramEnd"/>
      <w:r>
        <w:rPr>
          <w:rStyle w:val="n"/>
        </w:rPr>
        <w:t>_csv</w:t>
      </w:r>
      <w:proofErr w:type="spellEnd"/>
      <w:r>
        <w:rPr>
          <w:rStyle w:val="p"/>
        </w:rPr>
        <w:t>(</w:t>
      </w:r>
      <w:r>
        <w:rPr>
          <w:rStyle w:val="s2"/>
        </w:rPr>
        <w:t>"True.csv"</w:t>
      </w:r>
      <w:r>
        <w:rPr>
          <w:rStyle w:val="p"/>
        </w:rPr>
        <w:t>)</w:t>
      </w:r>
    </w:p>
    <w:p w14:paraId="0E2E3C6A" w14:textId="77777777" w:rsidR="00DE0827" w:rsidRDefault="00DE0827" w:rsidP="00DE0827">
      <w:pPr>
        <w:pStyle w:val="HTMLPreformatted"/>
      </w:pPr>
      <w:proofErr w:type="spellStart"/>
      <w:r>
        <w:rPr>
          <w:rStyle w:val="n"/>
        </w:rPr>
        <w:t>df_fake</w:t>
      </w:r>
      <w:proofErr w:type="spellEnd"/>
      <w:r>
        <w:t xml:space="preserve"> </w:t>
      </w:r>
      <w:r>
        <w:rPr>
          <w:rStyle w:val="o"/>
        </w:rPr>
        <w:t>=</w:t>
      </w:r>
      <w:r>
        <w:t xml:space="preserve"> </w:t>
      </w:r>
      <w:proofErr w:type="spellStart"/>
      <w:proofErr w:type="gramStart"/>
      <w:r>
        <w:rPr>
          <w:rStyle w:val="n"/>
        </w:rPr>
        <w:t>pd</w:t>
      </w:r>
      <w:r>
        <w:rPr>
          <w:rStyle w:val="o"/>
        </w:rPr>
        <w:t>.</w:t>
      </w:r>
      <w:r>
        <w:rPr>
          <w:rStyle w:val="n"/>
        </w:rPr>
        <w:t>read</w:t>
      </w:r>
      <w:proofErr w:type="gramEnd"/>
      <w:r>
        <w:rPr>
          <w:rStyle w:val="n"/>
        </w:rPr>
        <w:t>_csv</w:t>
      </w:r>
      <w:proofErr w:type="spellEnd"/>
      <w:r>
        <w:rPr>
          <w:rStyle w:val="p"/>
        </w:rPr>
        <w:t>(</w:t>
      </w:r>
      <w:r>
        <w:rPr>
          <w:rStyle w:val="s2"/>
        </w:rPr>
        <w:t>"Fake.csv"</w:t>
      </w:r>
      <w:r>
        <w:rPr>
          <w:rStyle w:val="p"/>
        </w:rPr>
        <w:t>)</w:t>
      </w:r>
    </w:p>
    <w:p w14:paraId="6F2ED0A8" w14:textId="31D14219" w:rsidR="00DE0827" w:rsidRDefault="00DE0827" w:rsidP="00DE0827">
      <w:pPr>
        <w:pStyle w:val="HTMLPreformatted"/>
      </w:pPr>
    </w:p>
    <w:p w14:paraId="43E182A9" w14:textId="7A39FBD1" w:rsidR="00DE0827" w:rsidRDefault="00DE0827" w:rsidP="00DE0827">
      <w:pPr>
        <w:pStyle w:val="HTMLPreformatted"/>
      </w:pPr>
      <w:r w:rsidRPr="00DE0827">
        <w:rPr>
          <w:noProof/>
        </w:rPr>
        <w:drawing>
          <wp:inline distT="0" distB="0" distL="0" distR="0" wp14:anchorId="7ACD5815" wp14:editId="0A6906E3">
            <wp:extent cx="5943600" cy="63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35000"/>
                    </a:xfrm>
                    <a:prstGeom prst="rect">
                      <a:avLst/>
                    </a:prstGeom>
                  </pic:spPr>
                </pic:pic>
              </a:graphicData>
            </a:graphic>
          </wp:inline>
        </w:drawing>
      </w:r>
    </w:p>
    <w:p w14:paraId="1D7E7A76" w14:textId="38DA4818" w:rsidR="00DE0827" w:rsidRDefault="00DE0827" w:rsidP="00DE0827">
      <w:pPr>
        <w:pStyle w:val="HTMLPreformatted"/>
      </w:pPr>
    </w:p>
    <w:p w14:paraId="57AD490E" w14:textId="77777777" w:rsidR="00DE0827" w:rsidRDefault="00DE0827" w:rsidP="00DE0827">
      <w:pPr>
        <w:pStyle w:val="Heading1"/>
        <w:rPr>
          <w:sz w:val="48"/>
          <w:szCs w:val="48"/>
          <w:lang w:eastAsia="en-IN"/>
        </w:rPr>
      </w:pPr>
      <w:r>
        <w:t>TASK #3: PERFORM EXPLORATORY DATA ANALYSIS</w:t>
      </w:r>
    </w:p>
    <w:p w14:paraId="21F0BBDA" w14:textId="7392D97D" w:rsidR="00DE0827" w:rsidRDefault="00DE0827" w:rsidP="00DE0827">
      <w:pPr>
        <w:pStyle w:val="HTMLPreformatted"/>
      </w:pPr>
      <w:r>
        <w:t>1)</w:t>
      </w:r>
      <w:r w:rsidRPr="00DE0827">
        <w:rPr>
          <w:rStyle w:val="WW8Num1z2"/>
        </w:rPr>
        <w:t xml:space="preserve"> </w:t>
      </w:r>
      <w:r>
        <w:rPr>
          <w:rStyle w:val="c1"/>
        </w:rPr>
        <w:t># add a target class column to indicate whether the news is real or fake</w:t>
      </w:r>
    </w:p>
    <w:p w14:paraId="2B635132" w14:textId="77777777" w:rsidR="00DE0827" w:rsidRDefault="00DE0827" w:rsidP="00DE0827">
      <w:pPr>
        <w:pStyle w:val="HTMLPreformatted"/>
      </w:pPr>
      <w:proofErr w:type="spellStart"/>
      <w:r>
        <w:rPr>
          <w:rStyle w:val="n"/>
        </w:rPr>
        <w:t>df_true</w:t>
      </w:r>
      <w:proofErr w:type="spellEnd"/>
      <w:r>
        <w:rPr>
          <w:rStyle w:val="p"/>
        </w:rPr>
        <w:t>[</w:t>
      </w:r>
      <w:r>
        <w:rPr>
          <w:rStyle w:val="s1"/>
        </w:rPr>
        <w:t>'</w:t>
      </w:r>
      <w:proofErr w:type="spellStart"/>
      <w:r>
        <w:rPr>
          <w:rStyle w:val="s1"/>
        </w:rPr>
        <w:t>isfake</w:t>
      </w:r>
      <w:proofErr w:type="spellEnd"/>
      <w:r>
        <w:rPr>
          <w:rStyle w:val="s1"/>
        </w:rPr>
        <w:t>'</w:t>
      </w:r>
      <w:r>
        <w:rPr>
          <w:rStyle w:val="p"/>
        </w:rPr>
        <w:t>]</w:t>
      </w:r>
      <w:r>
        <w:t xml:space="preserve"> </w:t>
      </w:r>
      <w:r>
        <w:rPr>
          <w:rStyle w:val="o"/>
        </w:rPr>
        <w:t>=</w:t>
      </w:r>
      <w:r>
        <w:t xml:space="preserve"> </w:t>
      </w:r>
      <w:r>
        <w:rPr>
          <w:rStyle w:val="mi"/>
        </w:rPr>
        <w:t>1</w:t>
      </w:r>
    </w:p>
    <w:p w14:paraId="1C2EAB15" w14:textId="77777777" w:rsidR="00DE0827" w:rsidRDefault="00DE0827" w:rsidP="00DE0827">
      <w:pPr>
        <w:pStyle w:val="HTMLPreformatted"/>
      </w:pPr>
      <w:proofErr w:type="spellStart"/>
      <w:r>
        <w:rPr>
          <w:rStyle w:val="n"/>
        </w:rPr>
        <w:t>df_</w:t>
      </w:r>
      <w:proofErr w:type="gramStart"/>
      <w:r>
        <w:rPr>
          <w:rStyle w:val="n"/>
        </w:rPr>
        <w:t>true</w:t>
      </w:r>
      <w:r>
        <w:rPr>
          <w:rStyle w:val="o"/>
        </w:rPr>
        <w:t>.</w:t>
      </w:r>
      <w:r>
        <w:rPr>
          <w:rStyle w:val="n"/>
        </w:rPr>
        <w:t>head</w:t>
      </w:r>
      <w:proofErr w:type="spellEnd"/>
      <w:proofErr w:type="gramEnd"/>
      <w:r>
        <w:rPr>
          <w:rStyle w:val="p"/>
        </w:rPr>
        <w:t>()</w:t>
      </w:r>
    </w:p>
    <w:p w14:paraId="038268D7" w14:textId="77777777" w:rsidR="00B118D1" w:rsidRDefault="00DE0827" w:rsidP="00B118D1">
      <w:pPr>
        <w:pStyle w:val="HTMLPreformatted"/>
      </w:pPr>
      <w:r>
        <w:t xml:space="preserve"> </w:t>
      </w:r>
    </w:p>
    <w:p w14:paraId="2C43EB18" w14:textId="77777777" w:rsidR="00B118D1" w:rsidRDefault="00B118D1" w:rsidP="00B118D1">
      <w:pPr>
        <w:pStyle w:val="HTMLPreformatted"/>
      </w:pPr>
      <w:r w:rsidRPr="00B118D1">
        <w:rPr>
          <w:noProof/>
        </w:rPr>
        <w:drawing>
          <wp:inline distT="0" distB="0" distL="0" distR="0" wp14:anchorId="22D1D769" wp14:editId="3E75F81E">
            <wp:extent cx="5943600" cy="1727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7835"/>
                    </a:xfrm>
                    <a:prstGeom prst="rect">
                      <a:avLst/>
                    </a:prstGeom>
                  </pic:spPr>
                </pic:pic>
              </a:graphicData>
            </a:graphic>
          </wp:inline>
        </w:drawing>
      </w:r>
    </w:p>
    <w:p w14:paraId="1B3EF39B" w14:textId="77777777" w:rsidR="00B118D1" w:rsidRDefault="00B118D1" w:rsidP="00B118D1">
      <w:pPr>
        <w:pStyle w:val="HTMLPreformatted"/>
      </w:pPr>
    </w:p>
    <w:p w14:paraId="5AA9E30A" w14:textId="4233F293" w:rsidR="00B118D1" w:rsidRDefault="00B118D1" w:rsidP="00B118D1">
      <w:pPr>
        <w:pStyle w:val="HTMLPreformatted"/>
      </w:pPr>
      <w:r>
        <w:t>2)</w:t>
      </w:r>
      <w:r w:rsidRPr="00B118D1">
        <w:rPr>
          <w:rStyle w:val="WW8Num1z2"/>
        </w:rPr>
        <w:t xml:space="preserve"> </w:t>
      </w:r>
      <w:proofErr w:type="spellStart"/>
      <w:r>
        <w:rPr>
          <w:rStyle w:val="n"/>
        </w:rPr>
        <w:t>df_fake</w:t>
      </w:r>
      <w:proofErr w:type="spellEnd"/>
      <w:r>
        <w:rPr>
          <w:rStyle w:val="p"/>
        </w:rPr>
        <w:t>[</w:t>
      </w:r>
      <w:r>
        <w:rPr>
          <w:rStyle w:val="s1"/>
        </w:rPr>
        <w:t>'</w:t>
      </w:r>
      <w:proofErr w:type="spellStart"/>
      <w:r>
        <w:rPr>
          <w:rStyle w:val="s1"/>
        </w:rPr>
        <w:t>isfake</w:t>
      </w:r>
      <w:proofErr w:type="spellEnd"/>
      <w:r>
        <w:rPr>
          <w:rStyle w:val="s1"/>
        </w:rPr>
        <w:t>'</w:t>
      </w:r>
      <w:r>
        <w:rPr>
          <w:rStyle w:val="p"/>
        </w:rPr>
        <w:t>]</w:t>
      </w:r>
      <w:r>
        <w:t xml:space="preserve"> </w:t>
      </w:r>
      <w:r>
        <w:rPr>
          <w:rStyle w:val="o"/>
        </w:rPr>
        <w:t>=</w:t>
      </w:r>
      <w:r>
        <w:t xml:space="preserve"> </w:t>
      </w:r>
      <w:r>
        <w:rPr>
          <w:rStyle w:val="mi"/>
        </w:rPr>
        <w:t>0</w:t>
      </w:r>
    </w:p>
    <w:p w14:paraId="4277DFC2" w14:textId="77777777" w:rsidR="00B118D1" w:rsidRDefault="00B118D1" w:rsidP="00B118D1">
      <w:pPr>
        <w:pStyle w:val="HTMLPreformatted"/>
      </w:pPr>
      <w:proofErr w:type="spellStart"/>
      <w:r>
        <w:rPr>
          <w:rStyle w:val="n"/>
        </w:rPr>
        <w:t>df_</w:t>
      </w:r>
      <w:proofErr w:type="gramStart"/>
      <w:r>
        <w:rPr>
          <w:rStyle w:val="n"/>
        </w:rPr>
        <w:t>fake</w:t>
      </w:r>
      <w:r>
        <w:rPr>
          <w:rStyle w:val="o"/>
        </w:rPr>
        <w:t>.</w:t>
      </w:r>
      <w:r>
        <w:rPr>
          <w:rStyle w:val="n"/>
        </w:rPr>
        <w:t>head</w:t>
      </w:r>
      <w:proofErr w:type="spellEnd"/>
      <w:proofErr w:type="gramEnd"/>
      <w:r>
        <w:rPr>
          <w:rStyle w:val="p"/>
        </w:rPr>
        <w:t>()</w:t>
      </w:r>
    </w:p>
    <w:p w14:paraId="6A8B5A07" w14:textId="77777777" w:rsidR="00B118D1" w:rsidRDefault="00B118D1" w:rsidP="00B118D1">
      <w:pPr>
        <w:pStyle w:val="HTMLPreformatted"/>
      </w:pPr>
    </w:p>
    <w:p w14:paraId="32C2DDFF" w14:textId="77777777" w:rsidR="00B118D1" w:rsidRDefault="00B118D1" w:rsidP="00B118D1">
      <w:pPr>
        <w:pStyle w:val="HTMLPreformatted"/>
      </w:pPr>
      <w:r w:rsidRPr="00B118D1">
        <w:rPr>
          <w:noProof/>
        </w:rPr>
        <w:drawing>
          <wp:inline distT="0" distB="0" distL="0" distR="0" wp14:anchorId="72438061" wp14:editId="403D0454">
            <wp:extent cx="5943600" cy="1185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5545"/>
                    </a:xfrm>
                    <a:prstGeom prst="rect">
                      <a:avLst/>
                    </a:prstGeom>
                  </pic:spPr>
                </pic:pic>
              </a:graphicData>
            </a:graphic>
          </wp:inline>
        </w:drawing>
      </w:r>
    </w:p>
    <w:p w14:paraId="2CA1AA14" w14:textId="77777777" w:rsidR="00B118D1" w:rsidRDefault="00B118D1" w:rsidP="00B118D1">
      <w:pPr>
        <w:pStyle w:val="HTMLPreformatted"/>
      </w:pPr>
    </w:p>
    <w:p w14:paraId="4D63E589" w14:textId="77777777" w:rsidR="00B118D1" w:rsidRDefault="00B118D1" w:rsidP="00B118D1">
      <w:pPr>
        <w:pStyle w:val="HTMLPreformatted"/>
      </w:pPr>
    </w:p>
    <w:p w14:paraId="4CBF3317" w14:textId="77777777" w:rsidR="00B118D1" w:rsidRDefault="00B118D1" w:rsidP="00B118D1">
      <w:pPr>
        <w:pStyle w:val="HTMLPreformatted"/>
      </w:pPr>
    </w:p>
    <w:p w14:paraId="5A8D93B5" w14:textId="0C69AA84" w:rsidR="00B118D1" w:rsidRDefault="00B118D1" w:rsidP="00B118D1">
      <w:pPr>
        <w:pStyle w:val="HTMLPreformatted"/>
      </w:pPr>
      <w:r>
        <w:lastRenderedPageBreak/>
        <w:t>3)</w:t>
      </w:r>
      <w:r w:rsidRPr="00B118D1">
        <w:rPr>
          <w:rStyle w:val="WW8Num1z2"/>
        </w:rPr>
        <w:t xml:space="preserve"> </w:t>
      </w:r>
      <w:r>
        <w:rPr>
          <w:rStyle w:val="c1"/>
        </w:rPr>
        <w:t># Concatenate Real and Fake News</w:t>
      </w:r>
    </w:p>
    <w:p w14:paraId="0468779A" w14:textId="77777777" w:rsidR="00B118D1" w:rsidRDefault="00B118D1" w:rsidP="00B118D1">
      <w:pPr>
        <w:pStyle w:val="HTMLPreformatted"/>
      </w:pPr>
      <w:r>
        <w:rPr>
          <w:rStyle w:val="n"/>
        </w:rPr>
        <w:t>df</w:t>
      </w:r>
      <w:r>
        <w:t xml:space="preserve"> </w:t>
      </w:r>
      <w:r>
        <w:rPr>
          <w:rStyle w:val="o"/>
        </w:rPr>
        <w:t>=</w:t>
      </w:r>
      <w:r>
        <w:t xml:space="preserve"> </w:t>
      </w:r>
      <w:proofErr w:type="spellStart"/>
      <w:proofErr w:type="gramStart"/>
      <w:r>
        <w:rPr>
          <w:rStyle w:val="n"/>
        </w:rPr>
        <w:t>pd</w:t>
      </w:r>
      <w:r>
        <w:rPr>
          <w:rStyle w:val="o"/>
        </w:rPr>
        <w:t>.</w:t>
      </w:r>
      <w:r>
        <w:rPr>
          <w:rStyle w:val="n"/>
        </w:rPr>
        <w:t>concat</w:t>
      </w:r>
      <w:proofErr w:type="spellEnd"/>
      <w:proofErr w:type="gramEnd"/>
      <w:r>
        <w:rPr>
          <w:rStyle w:val="p"/>
        </w:rPr>
        <w:t>([</w:t>
      </w:r>
      <w:proofErr w:type="spellStart"/>
      <w:r>
        <w:rPr>
          <w:rStyle w:val="n"/>
        </w:rPr>
        <w:t>df_true</w:t>
      </w:r>
      <w:proofErr w:type="spellEnd"/>
      <w:r>
        <w:rPr>
          <w:rStyle w:val="p"/>
        </w:rPr>
        <w:t>,</w:t>
      </w:r>
      <w:r>
        <w:t xml:space="preserve"> </w:t>
      </w:r>
      <w:proofErr w:type="spellStart"/>
      <w:r>
        <w:rPr>
          <w:rStyle w:val="n"/>
        </w:rPr>
        <w:t>df_fake</w:t>
      </w:r>
      <w:proofErr w:type="spellEnd"/>
      <w:r>
        <w:rPr>
          <w:rStyle w:val="p"/>
        </w:rPr>
        <w:t>])</w:t>
      </w:r>
      <w:r>
        <w:rPr>
          <w:rStyle w:val="o"/>
        </w:rPr>
        <w:t>.</w:t>
      </w:r>
      <w:proofErr w:type="spellStart"/>
      <w:r>
        <w:rPr>
          <w:rStyle w:val="n"/>
        </w:rPr>
        <w:t>reset_index</w:t>
      </w:r>
      <w:proofErr w:type="spellEnd"/>
      <w:r>
        <w:rPr>
          <w:rStyle w:val="p"/>
        </w:rPr>
        <w:t>(</w:t>
      </w:r>
      <w:r>
        <w:rPr>
          <w:rStyle w:val="n"/>
        </w:rPr>
        <w:t>drop</w:t>
      </w:r>
      <w:r>
        <w:t xml:space="preserve"> </w:t>
      </w:r>
      <w:r>
        <w:rPr>
          <w:rStyle w:val="o"/>
        </w:rPr>
        <w:t>=</w:t>
      </w:r>
      <w:r>
        <w:t xml:space="preserve"> </w:t>
      </w:r>
      <w:r>
        <w:rPr>
          <w:rStyle w:val="kc"/>
        </w:rPr>
        <w:t>True</w:t>
      </w:r>
      <w:r>
        <w:rPr>
          <w:rStyle w:val="p"/>
        </w:rPr>
        <w:t>)</w:t>
      </w:r>
    </w:p>
    <w:p w14:paraId="36C0F130" w14:textId="77777777" w:rsidR="00B118D1" w:rsidRDefault="00B118D1" w:rsidP="00B118D1">
      <w:pPr>
        <w:pStyle w:val="HTMLPreformatted"/>
      </w:pPr>
      <w:r>
        <w:rPr>
          <w:rStyle w:val="n"/>
        </w:rPr>
        <w:t>df</w:t>
      </w:r>
    </w:p>
    <w:p w14:paraId="30FAA0CD" w14:textId="77777777" w:rsidR="00B118D1" w:rsidRDefault="00B118D1" w:rsidP="00B118D1">
      <w:pPr>
        <w:pStyle w:val="HTMLPreformatted"/>
      </w:pPr>
    </w:p>
    <w:p w14:paraId="3DB905B6" w14:textId="77777777" w:rsidR="00B118D1" w:rsidRDefault="00B118D1" w:rsidP="00B118D1">
      <w:pPr>
        <w:pStyle w:val="HTMLPreformatted"/>
      </w:pPr>
      <w:r w:rsidRPr="00B118D1">
        <w:rPr>
          <w:noProof/>
        </w:rPr>
        <w:drawing>
          <wp:inline distT="0" distB="0" distL="0" distR="0" wp14:anchorId="194F6D82" wp14:editId="3848097E">
            <wp:extent cx="5943600" cy="3185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5795"/>
                    </a:xfrm>
                    <a:prstGeom prst="rect">
                      <a:avLst/>
                    </a:prstGeom>
                  </pic:spPr>
                </pic:pic>
              </a:graphicData>
            </a:graphic>
          </wp:inline>
        </w:drawing>
      </w:r>
    </w:p>
    <w:p w14:paraId="3976E01B" w14:textId="77777777" w:rsidR="00B118D1" w:rsidRDefault="00B118D1" w:rsidP="00B118D1">
      <w:pPr>
        <w:pStyle w:val="HTMLPreformatted"/>
      </w:pPr>
    </w:p>
    <w:p w14:paraId="243AC024" w14:textId="3641A1ED" w:rsidR="00B118D1" w:rsidRDefault="00B118D1" w:rsidP="00B118D1">
      <w:pPr>
        <w:pStyle w:val="HTMLPreformatted"/>
      </w:pPr>
      <w:r>
        <w:t>4)</w:t>
      </w:r>
      <w:r w:rsidRPr="00B118D1">
        <w:rPr>
          <w:rStyle w:val="WW8Num1z2"/>
        </w:rPr>
        <w:t xml:space="preserve"> </w:t>
      </w:r>
      <w:proofErr w:type="spellStart"/>
      <w:proofErr w:type="gramStart"/>
      <w:r>
        <w:rPr>
          <w:rStyle w:val="n"/>
        </w:rPr>
        <w:t>df</w:t>
      </w:r>
      <w:r>
        <w:rPr>
          <w:rStyle w:val="o"/>
        </w:rPr>
        <w:t>.</w:t>
      </w:r>
      <w:r>
        <w:rPr>
          <w:rStyle w:val="n"/>
        </w:rPr>
        <w:t>drop</w:t>
      </w:r>
      <w:proofErr w:type="spellEnd"/>
      <w:proofErr w:type="gramEnd"/>
      <w:r>
        <w:rPr>
          <w:rStyle w:val="p"/>
        </w:rPr>
        <w:t>(</w:t>
      </w:r>
      <w:r>
        <w:rPr>
          <w:rStyle w:val="n"/>
        </w:rPr>
        <w:t>columns</w:t>
      </w:r>
      <w:r>
        <w:t xml:space="preserve"> </w:t>
      </w:r>
      <w:r>
        <w:rPr>
          <w:rStyle w:val="o"/>
        </w:rPr>
        <w:t>=</w:t>
      </w:r>
      <w:r>
        <w:t xml:space="preserve"> </w:t>
      </w:r>
      <w:r>
        <w:rPr>
          <w:rStyle w:val="p"/>
        </w:rPr>
        <w:t>[</w:t>
      </w:r>
      <w:r>
        <w:rPr>
          <w:rStyle w:val="s1"/>
        </w:rPr>
        <w:t>'date'</w:t>
      </w:r>
      <w:r>
        <w:rPr>
          <w:rStyle w:val="p"/>
        </w:rPr>
        <w:t>],</w:t>
      </w:r>
      <w:r>
        <w:t xml:space="preserve"> </w:t>
      </w:r>
      <w:proofErr w:type="spellStart"/>
      <w:r>
        <w:rPr>
          <w:rStyle w:val="n"/>
        </w:rPr>
        <w:t>inplace</w:t>
      </w:r>
      <w:proofErr w:type="spellEnd"/>
      <w:r>
        <w:t xml:space="preserve"> </w:t>
      </w:r>
      <w:r>
        <w:rPr>
          <w:rStyle w:val="o"/>
        </w:rPr>
        <w:t>=</w:t>
      </w:r>
      <w:r>
        <w:t xml:space="preserve"> </w:t>
      </w:r>
      <w:r>
        <w:rPr>
          <w:rStyle w:val="kc"/>
        </w:rPr>
        <w:t>True</w:t>
      </w:r>
      <w:r>
        <w:rPr>
          <w:rStyle w:val="p"/>
        </w:rPr>
        <w:t>)</w:t>
      </w:r>
    </w:p>
    <w:p w14:paraId="5D1C5BDF" w14:textId="77777777" w:rsidR="00B118D1" w:rsidRDefault="00B118D1" w:rsidP="00B118D1">
      <w:pPr>
        <w:pStyle w:val="HTMLPreformatted"/>
      </w:pPr>
    </w:p>
    <w:p w14:paraId="5BABF14A" w14:textId="77777777" w:rsidR="00B118D1" w:rsidRDefault="00B118D1" w:rsidP="00B118D1">
      <w:pPr>
        <w:pStyle w:val="HTMLPreformatted"/>
      </w:pPr>
      <w:r>
        <w:t xml:space="preserve">5) </w:t>
      </w:r>
      <w:r>
        <w:rPr>
          <w:rStyle w:val="c1"/>
        </w:rPr>
        <w:t># combine title and text together</w:t>
      </w:r>
    </w:p>
    <w:p w14:paraId="6E54867C" w14:textId="77777777" w:rsidR="00B118D1" w:rsidRDefault="00B118D1" w:rsidP="00B118D1">
      <w:pPr>
        <w:pStyle w:val="HTMLPreformatted"/>
      </w:pPr>
      <w:r>
        <w:rPr>
          <w:rStyle w:val="n"/>
        </w:rPr>
        <w:t>df</w:t>
      </w:r>
      <w:r>
        <w:rPr>
          <w:rStyle w:val="p"/>
        </w:rPr>
        <w:t>[</w:t>
      </w:r>
      <w:r>
        <w:rPr>
          <w:rStyle w:val="s1"/>
        </w:rPr>
        <w:t>'original'</w:t>
      </w:r>
      <w:r>
        <w:rPr>
          <w:rStyle w:val="p"/>
        </w:rPr>
        <w:t>]</w:t>
      </w:r>
      <w:r>
        <w:t xml:space="preserve"> </w:t>
      </w:r>
      <w:r>
        <w:rPr>
          <w:rStyle w:val="o"/>
        </w:rPr>
        <w:t>=</w:t>
      </w:r>
      <w:r>
        <w:t xml:space="preserve"> </w:t>
      </w:r>
      <w:r>
        <w:rPr>
          <w:rStyle w:val="n"/>
        </w:rPr>
        <w:t>df</w:t>
      </w:r>
      <w:r>
        <w:rPr>
          <w:rStyle w:val="p"/>
        </w:rPr>
        <w:t>[</w:t>
      </w:r>
      <w:r>
        <w:rPr>
          <w:rStyle w:val="s1"/>
        </w:rPr>
        <w:t>'title'</w:t>
      </w:r>
      <w:r>
        <w:rPr>
          <w:rStyle w:val="p"/>
        </w:rPr>
        <w:t>]</w:t>
      </w:r>
      <w:r>
        <w:t xml:space="preserve"> </w:t>
      </w:r>
      <w:r>
        <w:rPr>
          <w:rStyle w:val="o"/>
        </w:rPr>
        <w:t>+</w:t>
      </w:r>
      <w:r>
        <w:t xml:space="preserve"> </w:t>
      </w:r>
      <w:r>
        <w:rPr>
          <w:rStyle w:val="s1"/>
        </w:rPr>
        <w:t>' '</w:t>
      </w:r>
      <w:r>
        <w:t xml:space="preserve"> </w:t>
      </w:r>
      <w:r>
        <w:rPr>
          <w:rStyle w:val="o"/>
        </w:rPr>
        <w:t>+</w:t>
      </w:r>
      <w:r>
        <w:t xml:space="preserve"> </w:t>
      </w:r>
      <w:r>
        <w:rPr>
          <w:rStyle w:val="n"/>
        </w:rPr>
        <w:t>df</w:t>
      </w:r>
      <w:r>
        <w:rPr>
          <w:rStyle w:val="p"/>
        </w:rPr>
        <w:t>[</w:t>
      </w:r>
      <w:r>
        <w:rPr>
          <w:rStyle w:val="s1"/>
        </w:rPr>
        <w:t>'text'</w:t>
      </w:r>
      <w:r>
        <w:rPr>
          <w:rStyle w:val="p"/>
        </w:rPr>
        <w:t>]</w:t>
      </w:r>
    </w:p>
    <w:p w14:paraId="3BB844C0" w14:textId="77777777" w:rsidR="00B118D1" w:rsidRDefault="00B118D1" w:rsidP="00B118D1">
      <w:pPr>
        <w:pStyle w:val="HTMLPreformatted"/>
      </w:pPr>
      <w:proofErr w:type="spellStart"/>
      <w:proofErr w:type="gramStart"/>
      <w:r>
        <w:rPr>
          <w:rStyle w:val="n"/>
        </w:rPr>
        <w:t>df</w:t>
      </w:r>
      <w:r>
        <w:rPr>
          <w:rStyle w:val="o"/>
        </w:rPr>
        <w:t>.</w:t>
      </w:r>
      <w:r>
        <w:rPr>
          <w:rStyle w:val="n"/>
        </w:rPr>
        <w:t>head</w:t>
      </w:r>
      <w:proofErr w:type="spellEnd"/>
      <w:proofErr w:type="gramEnd"/>
      <w:r>
        <w:rPr>
          <w:rStyle w:val="p"/>
        </w:rPr>
        <w:t>()</w:t>
      </w:r>
    </w:p>
    <w:p w14:paraId="34E34F8D" w14:textId="77777777" w:rsidR="00B118D1" w:rsidRDefault="00B118D1" w:rsidP="00B118D1">
      <w:pPr>
        <w:pStyle w:val="HTMLPreformatted"/>
      </w:pPr>
    </w:p>
    <w:p w14:paraId="6EC22B3C" w14:textId="77777777" w:rsidR="00B118D1" w:rsidRDefault="00B118D1" w:rsidP="00B118D1">
      <w:pPr>
        <w:pStyle w:val="HTMLPreformatted"/>
      </w:pPr>
      <w:r w:rsidRPr="00B118D1">
        <w:rPr>
          <w:noProof/>
        </w:rPr>
        <w:drawing>
          <wp:inline distT="0" distB="0" distL="0" distR="0" wp14:anchorId="5DFA1838" wp14:editId="4DA3B320">
            <wp:extent cx="5943600" cy="17030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03070"/>
                    </a:xfrm>
                    <a:prstGeom prst="rect">
                      <a:avLst/>
                    </a:prstGeom>
                  </pic:spPr>
                </pic:pic>
              </a:graphicData>
            </a:graphic>
          </wp:inline>
        </w:drawing>
      </w:r>
    </w:p>
    <w:p w14:paraId="1716E709" w14:textId="77777777" w:rsidR="00B118D1" w:rsidRDefault="00B118D1" w:rsidP="00B118D1">
      <w:pPr>
        <w:pStyle w:val="HTMLPreformatted"/>
      </w:pPr>
    </w:p>
    <w:p w14:paraId="431F5522" w14:textId="77777777" w:rsidR="00B118D1" w:rsidRDefault="00B118D1" w:rsidP="00B118D1">
      <w:pPr>
        <w:pStyle w:val="HTMLPreformatted"/>
      </w:pPr>
    </w:p>
    <w:p w14:paraId="58E5E73C" w14:textId="77777777" w:rsidR="00B118D1" w:rsidRDefault="00B118D1" w:rsidP="00B118D1">
      <w:pPr>
        <w:pStyle w:val="HTMLPreformatted"/>
      </w:pPr>
    </w:p>
    <w:p w14:paraId="10707FE0" w14:textId="77777777" w:rsidR="00B118D1" w:rsidRDefault="00B118D1" w:rsidP="00B118D1">
      <w:pPr>
        <w:pStyle w:val="HTMLPreformatted"/>
      </w:pPr>
    </w:p>
    <w:p w14:paraId="0EF475D6" w14:textId="77777777" w:rsidR="00B118D1" w:rsidRDefault="00B118D1" w:rsidP="00B118D1">
      <w:pPr>
        <w:pStyle w:val="HTMLPreformatted"/>
      </w:pPr>
    </w:p>
    <w:p w14:paraId="264BBCF6" w14:textId="77777777" w:rsidR="00B118D1" w:rsidRDefault="00B118D1" w:rsidP="00B118D1">
      <w:pPr>
        <w:pStyle w:val="HTMLPreformatted"/>
      </w:pPr>
    </w:p>
    <w:p w14:paraId="19F5F7EF" w14:textId="77777777" w:rsidR="00B118D1" w:rsidRDefault="00B118D1" w:rsidP="00B118D1">
      <w:pPr>
        <w:pStyle w:val="HTMLPreformatted"/>
      </w:pPr>
    </w:p>
    <w:p w14:paraId="71460497" w14:textId="77777777" w:rsidR="00B118D1" w:rsidRDefault="00B118D1" w:rsidP="00B118D1">
      <w:pPr>
        <w:pStyle w:val="HTMLPreformatted"/>
      </w:pPr>
    </w:p>
    <w:p w14:paraId="5D6C36DA" w14:textId="77777777" w:rsidR="00B118D1" w:rsidRDefault="00B118D1" w:rsidP="00B118D1">
      <w:pPr>
        <w:pStyle w:val="HTMLPreformatted"/>
      </w:pPr>
    </w:p>
    <w:p w14:paraId="44607F7C" w14:textId="77777777" w:rsidR="00B118D1" w:rsidRDefault="00B118D1" w:rsidP="00B118D1">
      <w:pPr>
        <w:pStyle w:val="HTMLPreformatted"/>
      </w:pPr>
    </w:p>
    <w:p w14:paraId="4E26E6A1" w14:textId="77777777" w:rsidR="00B118D1" w:rsidRDefault="00B118D1" w:rsidP="00B118D1">
      <w:pPr>
        <w:pStyle w:val="HTMLPreformatted"/>
      </w:pPr>
    </w:p>
    <w:p w14:paraId="2258F790" w14:textId="77777777" w:rsidR="00B118D1" w:rsidRDefault="00B118D1" w:rsidP="00B118D1">
      <w:pPr>
        <w:pStyle w:val="HTMLPreformatted"/>
      </w:pPr>
    </w:p>
    <w:p w14:paraId="53AFD087" w14:textId="456A840E" w:rsidR="00B118D1" w:rsidRDefault="00B118D1" w:rsidP="00B118D1">
      <w:pPr>
        <w:pStyle w:val="HTMLPreformatted"/>
      </w:pPr>
      <w:r>
        <w:lastRenderedPageBreak/>
        <w:t xml:space="preserve">5) </w:t>
      </w:r>
      <w:r>
        <w:rPr>
          <w:rStyle w:val="n"/>
        </w:rPr>
        <w:t>df</w:t>
      </w:r>
      <w:r>
        <w:rPr>
          <w:rStyle w:val="p"/>
        </w:rPr>
        <w:t>[</w:t>
      </w:r>
      <w:r>
        <w:rPr>
          <w:rStyle w:val="s1"/>
        </w:rPr>
        <w:t>'original'</w:t>
      </w:r>
      <w:r>
        <w:rPr>
          <w:rStyle w:val="p"/>
        </w:rPr>
        <w:t>][</w:t>
      </w:r>
      <w:r>
        <w:rPr>
          <w:rStyle w:val="mi"/>
        </w:rPr>
        <w:t>0</w:t>
      </w:r>
      <w:r>
        <w:rPr>
          <w:rStyle w:val="p"/>
        </w:rPr>
        <w:t>]</w:t>
      </w:r>
    </w:p>
    <w:p w14:paraId="2B86A644" w14:textId="77777777" w:rsidR="00B118D1" w:rsidRDefault="00B118D1" w:rsidP="00B118D1">
      <w:pPr>
        <w:pStyle w:val="HTMLPreformatted"/>
      </w:pPr>
    </w:p>
    <w:p w14:paraId="38B6E92C" w14:textId="4A1E070F" w:rsidR="00B118D1" w:rsidRDefault="00B118D1" w:rsidP="00B118D1">
      <w:pPr>
        <w:pStyle w:val="HTMLPreformatted"/>
      </w:pPr>
      <w:r w:rsidRPr="00B118D1">
        <w:rPr>
          <w:noProof/>
        </w:rPr>
        <w:drawing>
          <wp:inline distT="0" distB="0" distL="0" distR="0" wp14:anchorId="20ABFFA8" wp14:editId="5FA0559C">
            <wp:extent cx="6284128" cy="43357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010" cy="4348118"/>
                    </a:xfrm>
                    <a:prstGeom prst="rect">
                      <a:avLst/>
                    </a:prstGeom>
                  </pic:spPr>
                </pic:pic>
              </a:graphicData>
            </a:graphic>
          </wp:inline>
        </w:drawing>
      </w:r>
    </w:p>
    <w:p w14:paraId="7D01A9AE" w14:textId="2FCE9B76" w:rsidR="00B118D1" w:rsidRDefault="00B118D1" w:rsidP="00B118D1">
      <w:pPr>
        <w:pStyle w:val="HTMLPreformatted"/>
      </w:pPr>
    </w:p>
    <w:p w14:paraId="242ED72F" w14:textId="3401ED55" w:rsidR="00B118D1" w:rsidRDefault="00B118D1" w:rsidP="00B118D1">
      <w:pPr>
        <w:pStyle w:val="HTMLPreformatted"/>
      </w:pPr>
    </w:p>
    <w:p w14:paraId="079588BB" w14:textId="2E1A3161" w:rsidR="00B118D1" w:rsidRDefault="00B118D1" w:rsidP="00B118D1">
      <w:pPr>
        <w:pStyle w:val="Heading1"/>
      </w:pPr>
      <w:r>
        <w:t>TASK #4: PERFORM DATA CLEANING</w:t>
      </w:r>
    </w:p>
    <w:p w14:paraId="53EAD5D4" w14:textId="43C4CCA4" w:rsidR="00B118D1" w:rsidRDefault="00B118D1" w:rsidP="00B118D1">
      <w:pPr>
        <w:pStyle w:val="HTMLPreformatted"/>
        <w:numPr>
          <w:ilvl w:val="0"/>
          <w:numId w:val="37"/>
        </w:numPr>
      </w:pPr>
      <w:r>
        <w:rPr>
          <w:rStyle w:val="c1"/>
        </w:rPr>
        <w:t xml:space="preserve"># download </w:t>
      </w:r>
      <w:proofErr w:type="spellStart"/>
      <w:r>
        <w:rPr>
          <w:rStyle w:val="c1"/>
        </w:rPr>
        <w:t>stopwords</w:t>
      </w:r>
      <w:proofErr w:type="spellEnd"/>
    </w:p>
    <w:p w14:paraId="731A13EF" w14:textId="2822E930" w:rsidR="00B118D1" w:rsidRDefault="00B118D1" w:rsidP="00B118D1">
      <w:pPr>
        <w:pStyle w:val="HTMLPreformatted"/>
        <w:rPr>
          <w:rStyle w:val="p"/>
        </w:rPr>
      </w:pPr>
      <w:proofErr w:type="spellStart"/>
      <w:proofErr w:type="gramStart"/>
      <w:r>
        <w:rPr>
          <w:rStyle w:val="n"/>
        </w:rPr>
        <w:t>nltk</w:t>
      </w:r>
      <w:r>
        <w:rPr>
          <w:rStyle w:val="o"/>
        </w:rPr>
        <w:t>.</w:t>
      </w:r>
      <w:r>
        <w:rPr>
          <w:rStyle w:val="n"/>
        </w:rPr>
        <w:t>download</w:t>
      </w:r>
      <w:proofErr w:type="spellEnd"/>
      <w:proofErr w:type="gramEnd"/>
      <w:r>
        <w:rPr>
          <w:rStyle w:val="p"/>
        </w:rPr>
        <w:t>(</w:t>
      </w:r>
      <w:r>
        <w:rPr>
          <w:rStyle w:val="s2"/>
        </w:rPr>
        <w:t>"</w:t>
      </w:r>
      <w:proofErr w:type="spellStart"/>
      <w:r>
        <w:rPr>
          <w:rStyle w:val="s2"/>
        </w:rPr>
        <w:t>stopwords</w:t>
      </w:r>
      <w:proofErr w:type="spellEnd"/>
      <w:r>
        <w:rPr>
          <w:rStyle w:val="s2"/>
        </w:rPr>
        <w:t>"</w:t>
      </w:r>
      <w:r>
        <w:rPr>
          <w:rStyle w:val="p"/>
        </w:rPr>
        <w:t>)</w:t>
      </w:r>
    </w:p>
    <w:p w14:paraId="5E588F28" w14:textId="0678DEA1" w:rsidR="00B118D1" w:rsidRDefault="00B118D1" w:rsidP="00B118D1">
      <w:pPr>
        <w:pStyle w:val="HTMLPreformatted"/>
        <w:rPr>
          <w:rStyle w:val="p"/>
        </w:rPr>
      </w:pPr>
    </w:p>
    <w:p w14:paraId="66018BF2" w14:textId="57CC60D4" w:rsidR="00B118D1" w:rsidRDefault="00B118D1" w:rsidP="00B118D1">
      <w:pPr>
        <w:pStyle w:val="HTMLPreformatted"/>
      </w:pPr>
      <w:r w:rsidRPr="00B118D1">
        <w:rPr>
          <w:noProof/>
        </w:rPr>
        <w:drawing>
          <wp:inline distT="0" distB="0" distL="0" distR="0" wp14:anchorId="312E3C62" wp14:editId="1C111E84">
            <wp:extent cx="5943600" cy="775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75970"/>
                    </a:xfrm>
                    <a:prstGeom prst="rect">
                      <a:avLst/>
                    </a:prstGeom>
                  </pic:spPr>
                </pic:pic>
              </a:graphicData>
            </a:graphic>
          </wp:inline>
        </w:drawing>
      </w:r>
    </w:p>
    <w:p w14:paraId="56AB8BAB" w14:textId="20B0D897" w:rsidR="00B118D1" w:rsidRDefault="00B118D1" w:rsidP="00B118D1">
      <w:pPr>
        <w:pStyle w:val="HTMLPreformatted"/>
      </w:pPr>
    </w:p>
    <w:p w14:paraId="302FB7B3" w14:textId="77777777" w:rsidR="00B118D1" w:rsidRDefault="00B118D1" w:rsidP="00B118D1">
      <w:pPr>
        <w:pStyle w:val="HTMLPreformatted"/>
        <w:numPr>
          <w:ilvl w:val="0"/>
          <w:numId w:val="37"/>
        </w:numPr>
      </w:pPr>
      <w:r>
        <w:rPr>
          <w:rStyle w:val="c1"/>
        </w:rPr>
        <w:t xml:space="preserve"># Obtain additional </w:t>
      </w:r>
      <w:proofErr w:type="spellStart"/>
      <w:r>
        <w:rPr>
          <w:rStyle w:val="c1"/>
        </w:rPr>
        <w:t>stopwords</w:t>
      </w:r>
      <w:proofErr w:type="spellEnd"/>
      <w:r>
        <w:rPr>
          <w:rStyle w:val="c1"/>
        </w:rPr>
        <w:t xml:space="preserve"> from </w:t>
      </w:r>
      <w:proofErr w:type="spellStart"/>
      <w:r>
        <w:rPr>
          <w:rStyle w:val="c1"/>
        </w:rPr>
        <w:t>nltk</w:t>
      </w:r>
      <w:proofErr w:type="spellEnd"/>
    </w:p>
    <w:p w14:paraId="31A71835" w14:textId="77777777" w:rsidR="00B118D1" w:rsidRDefault="00B118D1" w:rsidP="00B118D1">
      <w:pPr>
        <w:pStyle w:val="HTMLPreformatted"/>
        <w:ind w:left="720"/>
      </w:pPr>
      <w:r>
        <w:rPr>
          <w:rStyle w:val="kn"/>
        </w:rPr>
        <w:t>from</w:t>
      </w:r>
      <w:r>
        <w:t xml:space="preserve"> </w:t>
      </w:r>
      <w:proofErr w:type="spellStart"/>
      <w:proofErr w:type="gramStart"/>
      <w:r>
        <w:rPr>
          <w:rStyle w:val="nn"/>
        </w:rPr>
        <w:t>nltk.corpus</w:t>
      </w:r>
      <w:proofErr w:type="spellEnd"/>
      <w:proofErr w:type="gramEnd"/>
      <w:r>
        <w:t xml:space="preserve"> </w:t>
      </w:r>
      <w:r>
        <w:rPr>
          <w:rStyle w:val="kn"/>
        </w:rPr>
        <w:t>import</w:t>
      </w:r>
      <w:r>
        <w:t xml:space="preserve"> </w:t>
      </w:r>
      <w:proofErr w:type="spellStart"/>
      <w:r>
        <w:rPr>
          <w:rStyle w:val="n"/>
        </w:rPr>
        <w:t>stopwords</w:t>
      </w:r>
      <w:proofErr w:type="spellEnd"/>
    </w:p>
    <w:p w14:paraId="72587C59" w14:textId="77777777" w:rsidR="00B118D1" w:rsidRDefault="00B118D1" w:rsidP="00B118D1">
      <w:pPr>
        <w:pStyle w:val="HTMLPreformatted"/>
        <w:ind w:left="720"/>
      </w:pPr>
      <w:proofErr w:type="spellStart"/>
      <w:r>
        <w:rPr>
          <w:rStyle w:val="n"/>
        </w:rPr>
        <w:t>stop_words</w:t>
      </w:r>
      <w:proofErr w:type="spellEnd"/>
      <w:r>
        <w:t xml:space="preserve"> </w:t>
      </w:r>
      <w:r>
        <w:rPr>
          <w:rStyle w:val="o"/>
        </w:rPr>
        <w:t>=</w:t>
      </w:r>
      <w:r>
        <w:t xml:space="preserve"> </w:t>
      </w:r>
      <w:proofErr w:type="spellStart"/>
      <w:proofErr w:type="gramStart"/>
      <w:r>
        <w:rPr>
          <w:rStyle w:val="n"/>
        </w:rPr>
        <w:t>stopwords</w:t>
      </w:r>
      <w:r>
        <w:rPr>
          <w:rStyle w:val="o"/>
        </w:rPr>
        <w:t>.</w:t>
      </w:r>
      <w:r>
        <w:rPr>
          <w:rStyle w:val="n"/>
        </w:rPr>
        <w:t>words</w:t>
      </w:r>
      <w:proofErr w:type="spellEnd"/>
      <w:proofErr w:type="gramEnd"/>
      <w:r>
        <w:rPr>
          <w:rStyle w:val="p"/>
        </w:rPr>
        <w:t>(</w:t>
      </w:r>
      <w:r>
        <w:rPr>
          <w:rStyle w:val="s1"/>
        </w:rPr>
        <w:t>'</w:t>
      </w:r>
      <w:proofErr w:type="spellStart"/>
      <w:r>
        <w:rPr>
          <w:rStyle w:val="s1"/>
        </w:rPr>
        <w:t>english</w:t>
      </w:r>
      <w:proofErr w:type="spellEnd"/>
      <w:r>
        <w:rPr>
          <w:rStyle w:val="s1"/>
        </w:rPr>
        <w:t>'</w:t>
      </w:r>
      <w:r>
        <w:rPr>
          <w:rStyle w:val="p"/>
        </w:rPr>
        <w:t>)</w:t>
      </w:r>
    </w:p>
    <w:p w14:paraId="47A74D08" w14:textId="77777777" w:rsidR="00B118D1" w:rsidRDefault="00B118D1" w:rsidP="00B118D1">
      <w:pPr>
        <w:pStyle w:val="HTMLPreformatted"/>
        <w:ind w:left="720"/>
      </w:pPr>
      <w:proofErr w:type="spellStart"/>
      <w:r>
        <w:rPr>
          <w:rStyle w:val="n"/>
        </w:rPr>
        <w:t>stop_</w:t>
      </w:r>
      <w:proofErr w:type="gramStart"/>
      <w:r>
        <w:rPr>
          <w:rStyle w:val="n"/>
        </w:rPr>
        <w:t>words</w:t>
      </w:r>
      <w:r>
        <w:rPr>
          <w:rStyle w:val="o"/>
        </w:rPr>
        <w:t>.</w:t>
      </w:r>
      <w:r>
        <w:rPr>
          <w:rStyle w:val="n"/>
        </w:rPr>
        <w:t>extend</w:t>
      </w:r>
      <w:proofErr w:type="spellEnd"/>
      <w:proofErr w:type="gramEnd"/>
      <w:r>
        <w:rPr>
          <w:rStyle w:val="p"/>
        </w:rPr>
        <w:t>([</w:t>
      </w:r>
      <w:r>
        <w:rPr>
          <w:rStyle w:val="s1"/>
        </w:rPr>
        <w:t>'from'</w:t>
      </w:r>
      <w:r>
        <w:rPr>
          <w:rStyle w:val="p"/>
        </w:rPr>
        <w:t>,</w:t>
      </w:r>
      <w:r>
        <w:t xml:space="preserve"> </w:t>
      </w:r>
      <w:r>
        <w:rPr>
          <w:rStyle w:val="s1"/>
        </w:rPr>
        <w:t>'subject'</w:t>
      </w:r>
      <w:r>
        <w:rPr>
          <w:rStyle w:val="p"/>
        </w:rPr>
        <w:t>,</w:t>
      </w:r>
      <w:r>
        <w:t xml:space="preserve"> </w:t>
      </w:r>
      <w:r>
        <w:rPr>
          <w:rStyle w:val="s1"/>
        </w:rPr>
        <w:t>'re'</w:t>
      </w:r>
      <w:r>
        <w:rPr>
          <w:rStyle w:val="p"/>
        </w:rPr>
        <w:t>,</w:t>
      </w:r>
      <w:r>
        <w:t xml:space="preserve"> </w:t>
      </w:r>
      <w:r>
        <w:rPr>
          <w:rStyle w:val="s1"/>
        </w:rPr>
        <w:t>'</w:t>
      </w:r>
      <w:proofErr w:type="spellStart"/>
      <w:r>
        <w:rPr>
          <w:rStyle w:val="s1"/>
        </w:rPr>
        <w:t>edu</w:t>
      </w:r>
      <w:proofErr w:type="spellEnd"/>
      <w:r>
        <w:rPr>
          <w:rStyle w:val="s1"/>
        </w:rPr>
        <w:t>'</w:t>
      </w:r>
      <w:r>
        <w:rPr>
          <w:rStyle w:val="p"/>
        </w:rPr>
        <w:t>,</w:t>
      </w:r>
      <w:r>
        <w:t xml:space="preserve"> </w:t>
      </w:r>
      <w:r>
        <w:rPr>
          <w:rStyle w:val="s1"/>
        </w:rPr>
        <w:t>'use'</w:t>
      </w:r>
      <w:r>
        <w:rPr>
          <w:rStyle w:val="p"/>
        </w:rPr>
        <w:t>])</w:t>
      </w:r>
    </w:p>
    <w:p w14:paraId="3B71EAC1" w14:textId="21A7E2E8" w:rsidR="00B118D1" w:rsidRDefault="00B118D1" w:rsidP="00B118D1">
      <w:pPr>
        <w:pStyle w:val="HTMLPreformatted"/>
        <w:ind w:left="720"/>
      </w:pPr>
    </w:p>
    <w:p w14:paraId="64312A81" w14:textId="77777777" w:rsidR="00B118D1" w:rsidRDefault="00B118D1" w:rsidP="00B118D1">
      <w:pPr>
        <w:pStyle w:val="HTMLPreformatted"/>
        <w:numPr>
          <w:ilvl w:val="0"/>
          <w:numId w:val="37"/>
        </w:numPr>
      </w:pPr>
      <w:r>
        <w:rPr>
          <w:rStyle w:val="c1"/>
        </w:rPr>
        <w:t xml:space="preserve"># Remove </w:t>
      </w:r>
      <w:proofErr w:type="spellStart"/>
      <w:r>
        <w:rPr>
          <w:rStyle w:val="c1"/>
        </w:rPr>
        <w:t>stopwords</w:t>
      </w:r>
      <w:proofErr w:type="spellEnd"/>
      <w:r>
        <w:rPr>
          <w:rStyle w:val="c1"/>
        </w:rPr>
        <w:t xml:space="preserve"> and remove words with 2 or less characters</w:t>
      </w:r>
    </w:p>
    <w:p w14:paraId="4D387F63" w14:textId="77777777" w:rsidR="00B118D1" w:rsidRDefault="00B118D1" w:rsidP="00B118D1">
      <w:pPr>
        <w:pStyle w:val="HTMLPreformatted"/>
        <w:ind w:left="720"/>
      </w:pPr>
      <w:r>
        <w:rPr>
          <w:rStyle w:val="k"/>
        </w:rPr>
        <w:lastRenderedPageBreak/>
        <w:t>def</w:t>
      </w:r>
      <w:r>
        <w:t xml:space="preserve"> </w:t>
      </w:r>
      <w:proofErr w:type="spellStart"/>
      <w:r>
        <w:rPr>
          <w:rStyle w:val="nf"/>
        </w:rPr>
        <w:t>preprocess</w:t>
      </w:r>
      <w:proofErr w:type="spellEnd"/>
      <w:r>
        <w:rPr>
          <w:rStyle w:val="p"/>
        </w:rPr>
        <w:t>(</w:t>
      </w:r>
      <w:r>
        <w:rPr>
          <w:rStyle w:val="n"/>
        </w:rPr>
        <w:t>text</w:t>
      </w:r>
      <w:r>
        <w:rPr>
          <w:rStyle w:val="p"/>
        </w:rPr>
        <w:t>):</w:t>
      </w:r>
    </w:p>
    <w:p w14:paraId="0B7BE1B8" w14:textId="77777777" w:rsidR="00B118D1" w:rsidRDefault="00B118D1" w:rsidP="00B118D1">
      <w:pPr>
        <w:pStyle w:val="HTMLPreformatted"/>
        <w:ind w:left="720"/>
      </w:pPr>
      <w:r>
        <w:t xml:space="preserve">    </w:t>
      </w:r>
      <w:r>
        <w:rPr>
          <w:rStyle w:val="n"/>
        </w:rPr>
        <w:t>result</w:t>
      </w:r>
      <w:r>
        <w:t xml:space="preserve"> </w:t>
      </w:r>
      <w:r>
        <w:rPr>
          <w:rStyle w:val="o"/>
        </w:rPr>
        <w:t>=</w:t>
      </w:r>
      <w:r>
        <w:t xml:space="preserve"> </w:t>
      </w:r>
      <w:r>
        <w:rPr>
          <w:rStyle w:val="p"/>
        </w:rPr>
        <w:t>[]</w:t>
      </w:r>
    </w:p>
    <w:p w14:paraId="2A8F00C6" w14:textId="77777777" w:rsidR="00B118D1" w:rsidRDefault="00B118D1" w:rsidP="00B118D1">
      <w:pPr>
        <w:pStyle w:val="HTMLPreformatted"/>
        <w:ind w:left="720"/>
      </w:pPr>
      <w:r>
        <w:t xml:space="preserve">    </w:t>
      </w:r>
      <w:r>
        <w:rPr>
          <w:rStyle w:val="k"/>
        </w:rPr>
        <w:t>for</w:t>
      </w:r>
      <w:r>
        <w:t xml:space="preserve"> </w:t>
      </w:r>
      <w:r>
        <w:rPr>
          <w:rStyle w:val="n"/>
        </w:rPr>
        <w:t>token</w:t>
      </w:r>
      <w:r>
        <w:t xml:space="preserve"> </w:t>
      </w:r>
      <w:r>
        <w:rPr>
          <w:rStyle w:val="ow"/>
        </w:rPr>
        <w:t>in</w:t>
      </w:r>
      <w:r>
        <w:t xml:space="preserve"> </w:t>
      </w:r>
      <w:proofErr w:type="spellStart"/>
      <w:proofErr w:type="gramStart"/>
      <w:r>
        <w:rPr>
          <w:rStyle w:val="n"/>
        </w:rPr>
        <w:t>gensim</w:t>
      </w:r>
      <w:r>
        <w:rPr>
          <w:rStyle w:val="o"/>
        </w:rPr>
        <w:t>.</w:t>
      </w:r>
      <w:r>
        <w:rPr>
          <w:rStyle w:val="n"/>
        </w:rPr>
        <w:t>utils</w:t>
      </w:r>
      <w:proofErr w:type="gramEnd"/>
      <w:r>
        <w:rPr>
          <w:rStyle w:val="o"/>
        </w:rPr>
        <w:t>.</w:t>
      </w:r>
      <w:r>
        <w:rPr>
          <w:rStyle w:val="n"/>
        </w:rPr>
        <w:t>simple_preprocess</w:t>
      </w:r>
      <w:proofErr w:type="spellEnd"/>
      <w:r>
        <w:rPr>
          <w:rStyle w:val="p"/>
        </w:rPr>
        <w:t>(</w:t>
      </w:r>
      <w:r>
        <w:rPr>
          <w:rStyle w:val="n"/>
        </w:rPr>
        <w:t>text</w:t>
      </w:r>
      <w:r>
        <w:rPr>
          <w:rStyle w:val="p"/>
        </w:rPr>
        <w:t>):</w:t>
      </w:r>
    </w:p>
    <w:p w14:paraId="4B1D76DC" w14:textId="77777777" w:rsidR="00B118D1" w:rsidRDefault="00B118D1" w:rsidP="00B118D1">
      <w:pPr>
        <w:pStyle w:val="HTMLPreformatted"/>
        <w:ind w:left="720"/>
      </w:pPr>
      <w:r>
        <w:t xml:space="preserve">        </w:t>
      </w:r>
      <w:r>
        <w:rPr>
          <w:rStyle w:val="k"/>
        </w:rPr>
        <w:t>if</w:t>
      </w:r>
      <w:r>
        <w:t xml:space="preserve"> </w:t>
      </w:r>
      <w:r>
        <w:rPr>
          <w:rStyle w:val="n"/>
        </w:rPr>
        <w:t>token</w:t>
      </w:r>
      <w:r>
        <w:t xml:space="preserve"> </w:t>
      </w:r>
      <w:r>
        <w:rPr>
          <w:rStyle w:val="ow"/>
        </w:rPr>
        <w:t>not</w:t>
      </w:r>
      <w:r>
        <w:t xml:space="preserve"> </w:t>
      </w:r>
      <w:r>
        <w:rPr>
          <w:rStyle w:val="ow"/>
        </w:rPr>
        <w:t>in</w:t>
      </w:r>
      <w:r>
        <w:t xml:space="preserve"> </w:t>
      </w:r>
      <w:proofErr w:type="spellStart"/>
      <w:proofErr w:type="gramStart"/>
      <w:r>
        <w:rPr>
          <w:rStyle w:val="n"/>
        </w:rPr>
        <w:t>gensim</w:t>
      </w:r>
      <w:r>
        <w:rPr>
          <w:rStyle w:val="o"/>
        </w:rPr>
        <w:t>.</w:t>
      </w:r>
      <w:r>
        <w:rPr>
          <w:rStyle w:val="n"/>
        </w:rPr>
        <w:t>parsing</w:t>
      </w:r>
      <w:proofErr w:type="gramEnd"/>
      <w:r>
        <w:rPr>
          <w:rStyle w:val="o"/>
        </w:rPr>
        <w:t>.</w:t>
      </w:r>
      <w:r>
        <w:rPr>
          <w:rStyle w:val="n"/>
        </w:rPr>
        <w:t>preprocessing</w:t>
      </w:r>
      <w:r>
        <w:rPr>
          <w:rStyle w:val="o"/>
        </w:rPr>
        <w:t>.</w:t>
      </w:r>
      <w:r>
        <w:rPr>
          <w:rStyle w:val="n"/>
        </w:rPr>
        <w:t>STOPWORDS</w:t>
      </w:r>
      <w:proofErr w:type="spellEnd"/>
      <w:r>
        <w:t xml:space="preserve"> </w:t>
      </w:r>
      <w:r>
        <w:rPr>
          <w:rStyle w:val="ow"/>
        </w:rPr>
        <w:t>and</w:t>
      </w:r>
      <w:r>
        <w:t xml:space="preserve"> </w:t>
      </w:r>
      <w:proofErr w:type="spellStart"/>
      <w:r>
        <w:rPr>
          <w:rStyle w:val="nb"/>
        </w:rPr>
        <w:t>len</w:t>
      </w:r>
      <w:proofErr w:type="spellEnd"/>
      <w:r>
        <w:rPr>
          <w:rStyle w:val="p"/>
        </w:rPr>
        <w:t>(</w:t>
      </w:r>
      <w:r>
        <w:rPr>
          <w:rStyle w:val="n"/>
        </w:rPr>
        <w:t>token</w:t>
      </w:r>
      <w:r>
        <w:rPr>
          <w:rStyle w:val="p"/>
        </w:rPr>
        <w:t>)</w:t>
      </w:r>
      <w:r>
        <w:t xml:space="preserve"> </w:t>
      </w:r>
      <w:r>
        <w:rPr>
          <w:rStyle w:val="o"/>
        </w:rPr>
        <w:t>&gt;</w:t>
      </w:r>
      <w:r>
        <w:t xml:space="preserve"> </w:t>
      </w:r>
      <w:r>
        <w:rPr>
          <w:rStyle w:val="mi"/>
        </w:rPr>
        <w:t>3</w:t>
      </w:r>
      <w:r>
        <w:t xml:space="preserve"> </w:t>
      </w:r>
      <w:r>
        <w:rPr>
          <w:rStyle w:val="ow"/>
        </w:rPr>
        <w:t>and</w:t>
      </w:r>
      <w:r>
        <w:t xml:space="preserve"> </w:t>
      </w:r>
      <w:r>
        <w:rPr>
          <w:rStyle w:val="n"/>
        </w:rPr>
        <w:t>token</w:t>
      </w:r>
      <w:r>
        <w:t xml:space="preserve"> </w:t>
      </w:r>
      <w:r>
        <w:rPr>
          <w:rStyle w:val="ow"/>
        </w:rPr>
        <w:t>not</w:t>
      </w:r>
      <w:r>
        <w:t xml:space="preserve"> </w:t>
      </w:r>
      <w:r>
        <w:rPr>
          <w:rStyle w:val="ow"/>
        </w:rPr>
        <w:t>in</w:t>
      </w:r>
      <w:r>
        <w:t xml:space="preserve"> </w:t>
      </w:r>
      <w:proofErr w:type="spellStart"/>
      <w:r>
        <w:rPr>
          <w:rStyle w:val="n"/>
        </w:rPr>
        <w:t>stop_words</w:t>
      </w:r>
      <w:proofErr w:type="spellEnd"/>
      <w:r>
        <w:rPr>
          <w:rStyle w:val="p"/>
        </w:rPr>
        <w:t>:</w:t>
      </w:r>
    </w:p>
    <w:p w14:paraId="4465A1F9" w14:textId="77777777" w:rsidR="00B118D1" w:rsidRDefault="00B118D1" w:rsidP="00B118D1">
      <w:pPr>
        <w:pStyle w:val="HTMLPreformatted"/>
        <w:ind w:left="360"/>
      </w:pPr>
      <w:r>
        <w:t xml:space="preserve">            </w:t>
      </w:r>
      <w:proofErr w:type="spellStart"/>
      <w:proofErr w:type="gramStart"/>
      <w:r>
        <w:rPr>
          <w:rStyle w:val="n"/>
        </w:rPr>
        <w:t>result</w:t>
      </w:r>
      <w:r>
        <w:rPr>
          <w:rStyle w:val="o"/>
        </w:rPr>
        <w:t>.</w:t>
      </w:r>
      <w:r>
        <w:rPr>
          <w:rStyle w:val="n"/>
        </w:rPr>
        <w:t>append</w:t>
      </w:r>
      <w:proofErr w:type="spellEnd"/>
      <w:proofErr w:type="gramEnd"/>
      <w:r>
        <w:rPr>
          <w:rStyle w:val="p"/>
        </w:rPr>
        <w:t>(</w:t>
      </w:r>
      <w:r>
        <w:rPr>
          <w:rStyle w:val="n"/>
        </w:rPr>
        <w:t>token</w:t>
      </w:r>
      <w:r>
        <w:rPr>
          <w:rStyle w:val="p"/>
        </w:rPr>
        <w:t>)</w:t>
      </w:r>
    </w:p>
    <w:p w14:paraId="0A03B550" w14:textId="77777777" w:rsidR="00B118D1" w:rsidRDefault="00B118D1" w:rsidP="00B118D1">
      <w:pPr>
        <w:pStyle w:val="HTMLPreformatted"/>
        <w:ind w:left="720"/>
      </w:pPr>
      <w:r>
        <w:t xml:space="preserve">            </w:t>
      </w:r>
    </w:p>
    <w:p w14:paraId="4B4F6819" w14:textId="43CC950B" w:rsidR="00B118D1" w:rsidRDefault="00B118D1" w:rsidP="00B118D1">
      <w:pPr>
        <w:pStyle w:val="HTMLPreformatted"/>
        <w:ind w:left="720"/>
        <w:rPr>
          <w:rStyle w:val="n"/>
        </w:rPr>
      </w:pPr>
      <w:r>
        <w:t xml:space="preserve">    </w:t>
      </w:r>
      <w:r>
        <w:rPr>
          <w:rStyle w:val="k"/>
        </w:rPr>
        <w:t>return</w:t>
      </w:r>
      <w:r>
        <w:t xml:space="preserve"> </w:t>
      </w:r>
      <w:r>
        <w:rPr>
          <w:rStyle w:val="n"/>
        </w:rPr>
        <w:t>result</w:t>
      </w:r>
    </w:p>
    <w:p w14:paraId="1A7E8EDB" w14:textId="043B2275" w:rsidR="00B118D1" w:rsidRDefault="00B118D1" w:rsidP="00B118D1">
      <w:pPr>
        <w:pStyle w:val="HTMLPreformatted"/>
        <w:ind w:left="720"/>
        <w:rPr>
          <w:rStyle w:val="n"/>
        </w:rPr>
      </w:pPr>
    </w:p>
    <w:p w14:paraId="057D9DC4" w14:textId="77777777" w:rsidR="00B118D1" w:rsidRDefault="00B118D1" w:rsidP="00B118D1">
      <w:pPr>
        <w:pStyle w:val="HTMLPreformatted"/>
        <w:numPr>
          <w:ilvl w:val="0"/>
          <w:numId w:val="37"/>
        </w:numPr>
      </w:pPr>
      <w:r>
        <w:rPr>
          <w:rStyle w:val="c1"/>
        </w:rPr>
        <w:t xml:space="preserve"># Apply the function to the </w:t>
      </w:r>
      <w:proofErr w:type="spellStart"/>
      <w:r>
        <w:rPr>
          <w:rStyle w:val="c1"/>
        </w:rPr>
        <w:t>dataframe</w:t>
      </w:r>
      <w:proofErr w:type="spellEnd"/>
    </w:p>
    <w:p w14:paraId="3F1A1F93" w14:textId="77777777" w:rsidR="00B118D1" w:rsidRDefault="00B118D1" w:rsidP="00B118D1">
      <w:pPr>
        <w:pStyle w:val="HTMLPreformatted"/>
        <w:ind w:left="720"/>
      </w:pPr>
      <w:r>
        <w:rPr>
          <w:rStyle w:val="n"/>
        </w:rPr>
        <w:t>df</w:t>
      </w:r>
      <w:r>
        <w:rPr>
          <w:rStyle w:val="p"/>
        </w:rPr>
        <w:t>[</w:t>
      </w:r>
      <w:r>
        <w:rPr>
          <w:rStyle w:val="s1"/>
        </w:rPr>
        <w:t>'clean'</w:t>
      </w:r>
      <w:r>
        <w:rPr>
          <w:rStyle w:val="p"/>
        </w:rPr>
        <w:t>]</w:t>
      </w:r>
      <w:r>
        <w:t xml:space="preserve"> </w:t>
      </w:r>
      <w:r>
        <w:rPr>
          <w:rStyle w:val="o"/>
        </w:rPr>
        <w:t>=</w:t>
      </w:r>
      <w:r>
        <w:t xml:space="preserve"> </w:t>
      </w:r>
      <w:r>
        <w:rPr>
          <w:rStyle w:val="n"/>
        </w:rPr>
        <w:t>df</w:t>
      </w:r>
      <w:r>
        <w:rPr>
          <w:rStyle w:val="p"/>
        </w:rPr>
        <w:t>[</w:t>
      </w:r>
      <w:r>
        <w:rPr>
          <w:rStyle w:val="s1"/>
        </w:rPr>
        <w:t>'original'</w:t>
      </w:r>
      <w:proofErr w:type="gramStart"/>
      <w:r>
        <w:rPr>
          <w:rStyle w:val="p"/>
        </w:rPr>
        <w:t>]</w:t>
      </w:r>
      <w:r>
        <w:rPr>
          <w:rStyle w:val="o"/>
        </w:rPr>
        <w:t>.</w:t>
      </w:r>
      <w:r>
        <w:rPr>
          <w:rStyle w:val="n"/>
        </w:rPr>
        <w:t>apply</w:t>
      </w:r>
      <w:proofErr w:type="gramEnd"/>
      <w:r>
        <w:rPr>
          <w:rStyle w:val="p"/>
        </w:rPr>
        <w:t>(</w:t>
      </w:r>
      <w:proofErr w:type="spellStart"/>
      <w:r>
        <w:rPr>
          <w:rStyle w:val="n"/>
        </w:rPr>
        <w:t>preprocess</w:t>
      </w:r>
      <w:proofErr w:type="spellEnd"/>
      <w:r>
        <w:rPr>
          <w:rStyle w:val="p"/>
        </w:rPr>
        <w:t>)</w:t>
      </w:r>
    </w:p>
    <w:p w14:paraId="6BA58D23" w14:textId="58987813" w:rsidR="00B118D1" w:rsidRDefault="00B118D1" w:rsidP="00B118D1">
      <w:pPr>
        <w:pStyle w:val="HTMLPreformatted"/>
        <w:ind w:left="720"/>
      </w:pPr>
    </w:p>
    <w:p w14:paraId="50EA9E03" w14:textId="77777777" w:rsidR="00B118D1" w:rsidRDefault="00B118D1" w:rsidP="00B118D1">
      <w:pPr>
        <w:pStyle w:val="HTMLPreformatted"/>
        <w:numPr>
          <w:ilvl w:val="0"/>
          <w:numId w:val="37"/>
        </w:numPr>
      </w:pPr>
      <w:r>
        <w:rPr>
          <w:rStyle w:val="c1"/>
        </w:rPr>
        <w:t># Show original news</w:t>
      </w:r>
    </w:p>
    <w:p w14:paraId="53BCB4BA" w14:textId="77777777" w:rsidR="00B118D1" w:rsidRDefault="00B118D1" w:rsidP="00B118D1">
      <w:pPr>
        <w:pStyle w:val="HTMLPreformatted"/>
        <w:ind w:left="720"/>
      </w:pPr>
      <w:r>
        <w:rPr>
          <w:rStyle w:val="n"/>
        </w:rPr>
        <w:t>df</w:t>
      </w:r>
      <w:r>
        <w:rPr>
          <w:rStyle w:val="p"/>
        </w:rPr>
        <w:t>[</w:t>
      </w:r>
      <w:r>
        <w:rPr>
          <w:rStyle w:val="s1"/>
        </w:rPr>
        <w:t>'original'</w:t>
      </w:r>
      <w:r>
        <w:rPr>
          <w:rStyle w:val="p"/>
        </w:rPr>
        <w:t>][</w:t>
      </w:r>
      <w:r>
        <w:rPr>
          <w:rStyle w:val="mi"/>
        </w:rPr>
        <w:t>0</w:t>
      </w:r>
      <w:r>
        <w:rPr>
          <w:rStyle w:val="p"/>
        </w:rPr>
        <w:t>]</w:t>
      </w:r>
    </w:p>
    <w:p w14:paraId="3DE531F3" w14:textId="39779239" w:rsidR="00B118D1" w:rsidRPr="00B118D1" w:rsidRDefault="00B118D1" w:rsidP="00B118D1">
      <w:pPr>
        <w:pStyle w:val="HTMLPreformatted"/>
        <w:ind w:left="720"/>
      </w:pPr>
    </w:p>
    <w:p w14:paraId="48FAA5C1" w14:textId="7594B4CB" w:rsidR="00B118D1" w:rsidRDefault="00B118D1" w:rsidP="00B118D1">
      <w:pPr>
        <w:pStyle w:val="HTMLPreformatted"/>
      </w:pPr>
      <w:r w:rsidRPr="00B118D1">
        <w:rPr>
          <w:noProof/>
        </w:rPr>
        <w:drawing>
          <wp:inline distT="0" distB="0" distL="0" distR="0" wp14:anchorId="3BA34E9B" wp14:editId="45695954">
            <wp:extent cx="5943600" cy="418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85920"/>
                    </a:xfrm>
                    <a:prstGeom prst="rect">
                      <a:avLst/>
                    </a:prstGeom>
                  </pic:spPr>
                </pic:pic>
              </a:graphicData>
            </a:graphic>
          </wp:inline>
        </w:drawing>
      </w:r>
    </w:p>
    <w:p w14:paraId="64E8C24F" w14:textId="3AE40C35" w:rsidR="00B118D1" w:rsidRDefault="00B118D1" w:rsidP="00B118D1">
      <w:pPr>
        <w:pStyle w:val="HTMLPreformatted"/>
      </w:pPr>
    </w:p>
    <w:p w14:paraId="2D259501" w14:textId="6EE94783" w:rsidR="00387E87" w:rsidRDefault="00387E87" w:rsidP="00387E87">
      <w:pPr>
        <w:pStyle w:val="HTMLPreformatted"/>
        <w:numPr>
          <w:ilvl w:val="0"/>
          <w:numId w:val="37"/>
        </w:numPr>
        <w:rPr>
          <w:rStyle w:val="p"/>
        </w:rPr>
      </w:pPr>
      <w:proofErr w:type="spellStart"/>
      <w:r>
        <w:rPr>
          <w:rStyle w:val="nb"/>
        </w:rPr>
        <w:t>len</w:t>
      </w:r>
      <w:proofErr w:type="spellEnd"/>
      <w:r>
        <w:rPr>
          <w:rStyle w:val="p"/>
        </w:rPr>
        <w:t>(</w:t>
      </w:r>
      <w:proofErr w:type="spellStart"/>
      <w:r>
        <w:rPr>
          <w:rStyle w:val="n"/>
        </w:rPr>
        <w:t>list_of_words</w:t>
      </w:r>
      <w:proofErr w:type="spellEnd"/>
      <w:r>
        <w:rPr>
          <w:rStyle w:val="p"/>
        </w:rPr>
        <w:t>)</w:t>
      </w:r>
    </w:p>
    <w:p w14:paraId="06694D40" w14:textId="77777777" w:rsidR="00387E87" w:rsidRDefault="00387E87" w:rsidP="00387E87">
      <w:pPr>
        <w:pStyle w:val="HTMLPreformatted"/>
        <w:ind w:left="720"/>
      </w:pPr>
    </w:p>
    <w:p w14:paraId="0518A1BA" w14:textId="0A75CD21" w:rsidR="00387E87" w:rsidRDefault="00387E87" w:rsidP="00387E87">
      <w:pPr>
        <w:pStyle w:val="HTMLPreformatted"/>
      </w:pPr>
      <w:r w:rsidRPr="00387E87">
        <w:rPr>
          <w:noProof/>
        </w:rPr>
        <w:drawing>
          <wp:inline distT="0" distB="0" distL="0" distR="0" wp14:anchorId="221EEFEF" wp14:editId="1CDDF7BD">
            <wp:extent cx="5943600" cy="347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7345"/>
                    </a:xfrm>
                    <a:prstGeom prst="rect">
                      <a:avLst/>
                    </a:prstGeom>
                  </pic:spPr>
                </pic:pic>
              </a:graphicData>
            </a:graphic>
          </wp:inline>
        </w:drawing>
      </w:r>
    </w:p>
    <w:p w14:paraId="644B18B1" w14:textId="017E3489" w:rsidR="00387E87" w:rsidRDefault="00387E87" w:rsidP="00387E87">
      <w:pPr>
        <w:pStyle w:val="HTMLPreformatted"/>
        <w:ind w:left="720"/>
      </w:pPr>
    </w:p>
    <w:p w14:paraId="61B21F65" w14:textId="096B454E" w:rsidR="00387E87" w:rsidRDefault="00387E87" w:rsidP="00387E87">
      <w:pPr>
        <w:pStyle w:val="HTMLPreformatted"/>
        <w:ind w:left="720"/>
      </w:pPr>
    </w:p>
    <w:p w14:paraId="734E7795" w14:textId="244E7C74" w:rsidR="00387E87" w:rsidRDefault="00387E87" w:rsidP="00387E87">
      <w:pPr>
        <w:pStyle w:val="HTMLPreformatted"/>
        <w:ind w:left="720"/>
      </w:pPr>
    </w:p>
    <w:p w14:paraId="72092237" w14:textId="63727B09" w:rsidR="00387E87" w:rsidRDefault="00387E87" w:rsidP="00387E87">
      <w:pPr>
        <w:pStyle w:val="HTMLPreformatted"/>
        <w:ind w:left="720"/>
      </w:pPr>
    </w:p>
    <w:p w14:paraId="39E6E734" w14:textId="6A40950C" w:rsidR="00387E87" w:rsidRDefault="00387E87" w:rsidP="00387E87">
      <w:pPr>
        <w:pStyle w:val="HTMLPreformatted"/>
        <w:ind w:left="720"/>
      </w:pPr>
    </w:p>
    <w:p w14:paraId="4AA2E16C" w14:textId="77777777" w:rsidR="00387E87" w:rsidRDefault="00387E87" w:rsidP="00387E87">
      <w:pPr>
        <w:pStyle w:val="HTMLPreformatted"/>
        <w:ind w:left="720"/>
      </w:pPr>
    </w:p>
    <w:p w14:paraId="605439A8" w14:textId="77777777" w:rsidR="00387E87" w:rsidRDefault="00387E87" w:rsidP="00387E87">
      <w:pPr>
        <w:pStyle w:val="HTMLPreformatted"/>
        <w:rPr>
          <w:rStyle w:val="c1"/>
        </w:rPr>
      </w:pPr>
    </w:p>
    <w:p w14:paraId="4B8F3624" w14:textId="16CA0CA8" w:rsidR="00387E87" w:rsidRDefault="00387E87" w:rsidP="00387E87">
      <w:pPr>
        <w:pStyle w:val="HTMLPreformatted"/>
        <w:numPr>
          <w:ilvl w:val="0"/>
          <w:numId w:val="37"/>
        </w:numPr>
      </w:pPr>
      <w:r>
        <w:rPr>
          <w:rStyle w:val="c1"/>
        </w:rPr>
        <w:lastRenderedPageBreak/>
        <w:t># join the words into a string</w:t>
      </w:r>
    </w:p>
    <w:p w14:paraId="501CDF8A" w14:textId="77777777" w:rsidR="00387E87" w:rsidRDefault="00387E87" w:rsidP="00387E87">
      <w:pPr>
        <w:pStyle w:val="HTMLPreformatted"/>
        <w:ind w:left="720"/>
      </w:pPr>
      <w:r>
        <w:rPr>
          <w:rStyle w:val="n"/>
        </w:rPr>
        <w:t>df</w:t>
      </w:r>
      <w:r>
        <w:rPr>
          <w:rStyle w:val="p"/>
        </w:rPr>
        <w:t>[</w:t>
      </w:r>
      <w:r>
        <w:rPr>
          <w:rStyle w:val="s1"/>
        </w:rPr>
        <w:t>'</w:t>
      </w:r>
      <w:proofErr w:type="spellStart"/>
      <w:r>
        <w:rPr>
          <w:rStyle w:val="s1"/>
        </w:rPr>
        <w:t>clean_joined</w:t>
      </w:r>
      <w:proofErr w:type="spellEnd"/>
      <w:r>
        <w:rPr>
          <w:rStyle w:val="s1"/>
        </w:rPr>
        <w:t>'</w:t>
      </w:r>
      <w:r>
        <w:rPr>
          <w:rStyle w:val="p"/>
        </w:rPr>
        <w:t>]</w:t>
      </w:r>
      <w:r>
        <w:t xml:space="preserve"> </w:t>
      </w:r>
      <w:r>
        <w:rPr>
          <w:rStyle w:val="o"/>
        </w:rPr>
        <w:t>=</w:t>
      </w:r>
      <w:r>
        <w:t xml:space="preserve"> </w:t>
      </w:r>
      <w:r>
        <w:rPr>
          <w:rStyle w:val="n"/>
        </w:rPr>
        <w:t>df</w:t>
      </w:r>
      <w:r>
        <w:rPr>
          <w:rStyle w:val="p"/>
        </w:rPr>
        <w:t>[</w:t>
      </w:r>
      <w:r>
        <w:rPr>
          <w:rStyle w:val="s1"/>
        </w:rPr>
        <w:t>'clean'</w:t>
      </w:r>
      <w:proofErr w:type="gramStart"/>
      <w:r>
        <w:rPr>
          <w:rStyle w:val="p"/>
        </w:rPr>
        <w:t>]</w:t>
      </w:r>
      <w:r>
        <w:rPr>
          <w:rStyle w:val="o"/>
        </w:rPr>
        <w:t>.</w:t>
      </w:r>
      <w:r>
        <w:rPr>
          <w:rStyle w:val="n"/>
        </w:rPr>
        <w:t>apply</w:t>
      </w:r>
      <w:proofErr w:type="gramEnd"/>
      <w:r>
        <w:rPr>
          <w:rStyle w:val="p"/>
        </w:rPr>
        <w:t>(</w:t>
      </w:r>
      <w:r>
        <w:rPr>
          <w:rStyle w:val="k"/>
        </w:rPr>
        <w:t>lambda</w:t>
      </w:r>
      <w:r>
        <w:t xml:space="preserve"> </w:t>
      </w:r>
      <w:r>
        <w:rPr>
          <w:rStyle w:val="n"/>
        </w:rPr>
        <w:t>x</w:t>
      </w:r>
      <w:r>
        <w:rPr>
          <w:rStyle w:val="p"/>
        </w:rPr>
        <w:t>:</w:t>
      </w:r>
      <w:r>
        <w:t xml:space="preserve"> </w:t>
      </w:r>
      <w:r>
        <w:rPr>
          <w:rStyle w:val="s2"/>
        </w:rPr>
        <w:t>" "</w:t>
      </w:r>
      <w:r>
        <w:rPr>
          <w:rStyle w:val="o"/>
        </w:rPr>
        <w:t>.</w:t>
      </w:r>
      <w:r>
        <w:rPr>
          <w:rStyle w:val="n"/>
        </w:rPr>
        <w:t>join</w:t>
      </w:r>
      <w:r>
        <w:rPr>
          <w:rStyle w:val="p"/>
        </w:rPr>
        <w:t>(</w:t>
      </w:r>
      <w:r>
        <w:rPr>
          <w:rStyle w:val="n"/>
        </w:rPr>
        <w:t>x</w:t>
      </w:r>
      <w:r>
        <w:rPr>
          <w:rStyle w:val="p"/>
        </w:rPr>
        <w:t>))</w:t>
      </w:r>
    </w:p>
    <w:p w14:paraId="039DBBE9" w14:textId="149B9672" w:rsidR="00DE0827" w:rsidRPr="00DE0827" w:rsidRDefault="00DE0827" w:rsidP="00387E87">
      <w:pPr>
        <w:pStyle w:val="HTMLPreformatted"/>
        <w:ind w:left="720"/>
      </w:pPr>
      <w:r>
        <w:br w:type="textWrapping" w:clear="all"/>
      </w:r>
    </w:p>
    <w:p w14:paraId="2C3A12ED" w14:textId="77777777" w:rsidR="00387E87" w:rsidRDefault="00387E87" w:rsidP="00387E87">
      <w:pPr>
        <w:pStyle w:val="HTMLPreformatted"/>
        <w:numPr>
          <w:ilvl w:val="0"/>
          <w:numId w:val="37"/>
        </w:numPr>
      </w:pPr>
      <w:r>
        <w:rPr>
          <w:rStyle w:val="n"/>
        </w:rPr>
        <w:t>df</w:t>
      </w:r>
    </w:p>
    <w:p w14:paraId="10A38D2C" w14:textId="4EAEE4AB" w:rsidR="00DE0827" w:rsidRDefault="00387E87" w:rsidP="00387E87">
      <w:pPr>
        <w:pStyle w:val="ListParagraph"/>
        <w:rPr>
          <w:lang w:val="en-ZA"/>
        </w:rPr>
      </w:pPr>
      <w:r w:rsidRPr="00387E87">
        <w:rPr>
          <w:noProof/>
          <w:lang w:val="en-ZA"/>
        </w:rPr>
        <w:drawing>
          <wp:inline distT="0" distB="0" distL="0" distR="0" wp14:anchorId="0EDB3990" wp14:editId="79DDD7DB">
            <wp:extent cx="5943600" cy="422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9100"/>
                    </a:xfrm>
                    <a:prstGeom prst="rect">
                      <a:avLst/>
                    </a:prstGeom>
                  </pic:spPr>
                </pic:pic>
              </a:graphicData>
            </a:graphic>
          </wp:inline>
        </w:drawing>
      </w:r>
    </w:p>
    <w:p w14:paraId="5BA8A9A5" w14:textId="77777777" w:rsidR="007F5430" w:rsidRDefault="007F5430" w:rsidP="007F5430">
      <w:pPr>
        <w:pStyle w:val="Heading1"/>
        <w:rPr>
          <w:sz w:val="48"/>
          <w:szCs w:val="48"/>
          <w:lang w:eastAsia="en-IN"/>
        </w:rPr>
      </w:pPr>
      <w:r>
        <w:t>TASK #5: VISUALIZE CLEANED UP DATASET</w:t>
      </w:r>
    </w:p>
    <w:p w14:paraId="1C631FA5" w14:textId="0486281F" w:rsidR="007F5430" w:rsidRDefault="007F5430" w:rsidP="007F5430">
      <w:pPr>
        <w:pStyle w:val="HTMLPreformatted"/>
      </w:pPr>
    </w:p>
    <w:p w14:paraId="465D3F6A" w14:textId="772CC071" w:rsidR="007F5430" w:rsidRDefault="007F5430" w:rsidP="007F5430">
      <w:pPr>
        <w:pStyle w:val="HTMLPreformatted"/>
        <w:numPr>
          <w:ilvl w:val="0"/>
          <w:numId w:val="39"/>
        </w:numPr>
        <w:rPr>
          <w:rStyle w:val="n"/>
        </w:rPr>
      </w:pPr>
      <w:r>
        <w:rPr>
          <w:rStyle w:val="n"/>
        </w:rPr>
        <w:t>Df</w:t>
      </w:r>
    </w:p>
    <w:p w14:paraId="1FA9FC68" w14:textId="77777777" w:rsidR="007F5430" w:rsidRDefault="007F5430" w:rsidP="007F5430">
      <w:pPr>
        <w:pStyle w:val="HTMLPreformatted"/>
        <w:numPr>
          <w:ilvl w:val="0"/>
          <w:numId w:val="39"/>
        </w:numPr>
      </w:pPr>
      <w:r>
        <w:rPr>
          <w:rStyle w:val="c1"/>
        </w:rPr>
        <w:t># plot the number of samples in 'subject'</w:t>
      </w:r>
    </w:p>
    <w:p w14:paraId="5744E6B7" w14:textId="77777777" w:rsidR="007F5430" w:rsidRDefault="007F5430" w:rsidP="007F5430">
      <w:pPr>
        <w:pStyle w:val="HTMLPreformatted"/>
        <w:ind w:left="720"/>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t xml:space="preserve"> </w:t>
      </w:r>
      <w:r>
        <w:rPr>
          <w:rStyle w:val="o"/>
        </w:rPr>
        <w:t>=</w:t>
      </w:r>
      <w:r>
        <w:t xml:space="preserve"> </w:t>
      </w:r>
      <w:r>
        <w:rPr>
          <w:rStyle w:val="p"/>
        </w:rPr>
        <w:t>(</w:t>
      </w:r>
      <w:r>
        <w:rPr>
          <w:rStyle w:val="mi"/>
        </w:rPr>
        <w:t>8</w:t>
      </w:r>
      <w:r>
        <w:rPr>
          <w:rStyle w:val="p"/>
        </w:rPr>
        <w:t>,</w:t>
      </w:r>
      <w:r>
        <w:t xml:space="preserve"> </w:t>
      </w:r>
      <w:r>
        <w:rPr>
          <w:rStyle w:val="mi"/>
        </w:rPr>
        <w:t>8</w:t>
      </w:r>
      <w:r>
        <w:rPr>
          <w:rStyle w:val="p"/>
        </w:rPr>
        <w:t>))</w:t>
      </w:r>
    </w:p>
    <w:p w14:paraId="0953D885" w14:textId="77777777" w:rsidR="007F5430" w:rsidRDefault="007F5430" w:rsidP="007F5430">
      <w:pPr>
        <w:pStyle w:val="HTMLPreformatted"/>
        <w:ind w:left="720"/>
      </w:pPr>
      <w:proofErr w:type="spellStart"/>
      <w:proofErr w:type="gramStart"/>
      <w:r>
        <w:rPr>
          <w:rStyle w:val="n"/>
        </w:rPr>
        <w:t>sns</w:t>
      </w:r>
      <w:r>
        <w:rPr>
          <w:rStyle w:val="o"/>
        </w:rPr>
        <w:t>.</w:t>
      </w:r>
      <w:r>
        <w:rPr>
          <w:rStyle w:val="n"/>
        </w:rPr>
        <w:t>countplot</w:t>
      </w:r>
      <w:proofErr w:type="spellEnd"/>
      <w:proofErr w:type="gramEnd"/>
      <w:r>
        <w:rPr>
          <w:rStyle w:val="p"/>
        </w:rPr>
        <w:t>(</w:t>
      </w:r>
      <w:r>
        <w:rPr>
          <w:rStyle w:val="n"/>
        </w:rPr>
        <w:t>y</w:t>
      </w:r>
      <w:r>
        <w:t xml:space="preserve"> </w:t>
      </w:r>
      <w:r>
        <w:rPr>
          <w:rStyle w:val="o"/>
        </w:rPr>
        <w:t>=</w:t>
      </w:r>
      <w:r>
        <w:t xml:space="preserve"> </w:t>
      </w:r>
      <w:r>
        <w:rPr>
          <w:rStyle w:val="s2"/>
        </w:rPr>
        <w:t>"subject"</w:t>
      </w:r>
      <w:r>
        <w:rPr>
          <w:rStyle w:val="p"/>
        </w:rPr>
        <w:t>,</w:t>
      </w:r>
      <w:r>
        <w:t xml:space="preserve"> </w:t>
      </w:r>
      <w:r>
        <w:rPr>
          <w:rStyle w:val="n"/>
        </w:rPr>
        <w:t>data</w:t>
      </w:r>
      <w:r>
        <w:t xml:space="preserve"> </w:t>
      </w:r>
      <w:r>
        <w:rPr>
          <w:rStyle w:val="o"/>
        </w:rPr>
        <w:t>=</w:t>
      </w:r>
      <w:r>
        <w:t xml:space="preserve"> </w:t>
      </w:r>
      <w:r>
        <w:rPr>
          <w:rStyle w:val="n"/>
        </w:rPr>
        <w:t>df</w:t>
      </w:r>
      <w:r>
        <w:rPr>
          <w:rStyle w:val="p"/>
        </w:rPr>
        <w:t>)</w:t>
      </w:r>
    </w:p>
    <w:p w14:paraId="419CE96C" w14:textId="5F672748" w:rsidR="007F5430" w:rsidRDefault="007F5430" w:rsidP="007F5430">
      <w:pPr>
        <w:pStyle w:val="HTMLPreformatted"/>
        <w:ind w:left="720"/>
      </w:pPr>
    </w:p>
    <w:p w14:paraId="2687548E" w14:textId="5E11FC5B" w:rsidR="00387E87" w:rsidRDefault="007F5430" w:rsidP="007F5430">
      <w:pPr>
        <w:rPr>
          <w:lang w:val="en-ZA"/>
        </w:rPr>
      </w:pPr>
      <w:r w:rsidRPr="007F5430">
        <w:rPr>
          <w:noProof/>
          <w:lang w:val="en-ZA"/>
        </w:rPr>
        <w:lastRenderedPageBreak/>
        <w:drawing>
          <wp:inline distT="0" distB="0" distL="0" distR="0" wp14:anchorId="425A9C5E" wp14:editId="3F91F933">
            <wp:extent cx="5943600" cy="4192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92270"/>
                    </a:xfrm>
                    <a:prstGeom prst="rect">
                      <a:avLst/>
                    </a:prstGeom>
                  </pic:spPr>
                </pic:pic>
              </a:graphicData>
            </a:graphic>
          </wp:inline>
        </w:drawing>
      </w:r>
    </w:p>
    <w:p w14:paraId="730B1F4C" w14:textId="1CDC6BF4" w:rsidR="007F5430" w:rsidRDefault="007F5430" w:rsidP="007F5430">
      <w:pPr>
        <w:rPr>
          <w:lang w:val="en-ZA"/>
        </w:rPr>
      </w:pPr>
      <w:r w:rsidRPr="007F5430">
        <w:rPr>
          <w:noProof/>
          <w:lang w:val="en-ZA"/>
        </w:rPr>
        <w:drawing>
          <wp:inline distT="0" distB="0" distL="0" distR="0" wp14:anchorId="1CCE6E16" wp14:editId="3583D057">
            <wp:extent cx="4838700" cy="342379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5771" cy="3428797"/>
                    </a:xfrm>
                    <a:prstGeom prst="rect">
                      <a:avLst/>
                    </a:prstGeom>
                  </pic:spPr>
                </pic:pic>
              </a:graphicData>
            </a:graphic>
          </wp:inline>
        </w:drawing>
      </w:r>
    </w:p>
    <w:p w14:paraId="4F263B05" w14:textId="1BC46AE7" w:rsidR="007F5430" w:rsidRDefault="007F5430" w:rsidP="007F5430">
      <w:pPr>
        <w:rPr>
          <w:lang w:val="en-ZA"/>
        </w:rPr>
      </w:pPr>
    </w:p>
    <w:p w14:paraId="60281473" w14:textId="77777777" w:rsidR="00084A03" w:rsidRDefault="00084A03" w:rsidP="00084A03">
      <w:pPr>
        <w:pStyle w:val="HTMLPreformatted"/>
        <w:numPr>
          <w:ilvl w:val="0"/>
          <w:numId w:val="39"/>
        </w:numPr>
      </w:pPr>
      <w:r>
        <w:rPr>
          <w:rStyle w:val="c1"/>
        </w:rPr>
        <w:lastRenderedPageBreak/>
        <w:t># plot the word cloud for text that is Real</w:t>
      </w:r>
    </w:p>
    <w:p w14:paraId="7CA5575D" w14:textId="77777777" w:rsidR="00084A03" w:rsidRDefault="00084A03" w:rsidP="00084A03">
      <w:pPr>
        <w:pStyle w:val="HTMLPreformatted"/>
        <w:ind w:left="720"/>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t xml:space="preserve"> </w:t>
      </w:r>
      <w:r>
        <w:rPr>
          <w:rStyle w:val="o"/>
        </w:rPr>
        <w:t>=</w:t>
      </w:r>
      <w:r>
        <w:t xml:space="preserve"> </w:t>
      </w:r>
      <w:r>
        <w:rPr>
          <w:rStyle w:val="p"/>
        </w:rPr>
        <w:t>(</w:t>
      </w:r>
      <w:r>
        <w:rPr>
          <w:rStyle w:val="mi"/>
        </w:rPr>
        <w:t>20</w:t>
      </w:r>
      <w:r>
        <w:rPr>
          <w:rStyle w:val="p"/>
        </w:rPr>
        <w:t>,</w:t>
      </w:r>
      <w:r>
        <w:rPr>
          <w:rStyle w:val="mi"/>
        </w:rPr>
        <w:t>20</w:t>
      </w:r>
      <w:r>
        <w:rPr>
          <w:rStyle w:val="p"/>
        </w:rPr>
        <w:t>))</w:t>
      </w:r>
      <w:r>
        <w:t xml:space="preserve"> </w:t>
      </w:r>
    </w:p>
    <w:p w14:paraId="6E1597F3" w14:textId="77777777" w:rsidR="00084A03" w:rsidRDefault="00084A03" w:rsidP="00084A03">
      <w:pPr>
        <w:pStyle w:val="HTMLPreformatted"/>
        <w:ind w:left="720"/>
      </w:pPr>
      <w:proofErr w:type="spellStart"/>
      <w:r>
        <w:rPr>
          <w:rStyle w:val="n"/>
        </w:rPr>
        <w:t>wc</w:t>
      </w:r>
      <w:proofErr w:type="spellEnd"/>
      <w:r>
        <w:t xml:space="preserve"> </w:t>
      </w:r>
      <w:r>
        <w:rPr>
          <w:rStyle w:val="o"/>
        </w:rPr>
        <w:t>=</w:t>
      </w:r>
      <w:r>
        <w:t xml:space="preserve"> </w:t>
      </w:r>
      <w:proofErr w:type="spellStart"/>
      <w:proofErr w:type="gramStart"/>
      <w:r>
        <w:rPr>
          <w:rStyle w:val="n"/>
        </w:rPr>
        <w:t>WordCloud</w:t>
      </w:r>
      <w:proofErr w:type="spellEnd"/>
      <w:r>
        <w:rPr>
          <w:rStyle w:val="p"/>
        </w:rPr>
        <w:t>(</w:t>
      </w:r>
      <w:proofErr w:type="spellStart"/>
      <w:proofErr w:type="gramEnd"/>
      <w:r>
        <w:rPr>
          <w:rStyle w:val="n"/>
        </w:rPr>
        <w:t>max_words</w:t>
      </w:r>
      <w:proofErr w:type="spellEnd"/>
      <w:r>
        <w:t xml:space="preserve"> </w:t>
      </w:r>
      <w:r>
        <w:rPr>
          <w:rStyle w:val="o"/>
        </w:rPr>
        <w:t>=</w:t>
      </w:r>
      <w:r>
        <w:t xml:space="preserve"> </w:t>
      </w:r>
      <w:r>
        <w:rPr>
          <w:rStyle w:val="mi"/>
        </w:rPr>
        <w:t>2000</w:t>
      </w:r>
      <w:r>
        <w:t xml:space="preserve"> </w:t>
      </w:r>
      <w:r>
        <w:rPr>
          <w:rStyle w:val="p"/>
        </w:rPr>
        <w:t>,</w:t>
      </w:r>
      <w:r>
        <w:t xml:space="preserve"> </w:t>
      </w:r>
      <w:r>
        <w:rPr>
          <w:rStyle w:val="n"/>
        </w:rPr>
        <w:t>width</w:t>
      </w:r>
      <w:r>
        <w:t xml:space="preserve"> </w:t>
      </w:r>
      <w:r>
        <w:rPr>
          <w:rStyle w:val="o"/>
        </w:rPr>
        <w:t>=</w:t>
      </w:r>
      <w:r>
        <w:t xml:space="preserve"> </w:t>
      </w:r>
      <w:r>
        <w:rPr>
          <w:rStyle w:val="mi"/>
        </w:rPr>
        <w:t>1600</w:t>
      </w:r>
      <w:r>
        <w:t xml:space="preserve"> </w:t>
      </w:r>
      <w:r>
        <w:rPr>
          <w:rStyle w:val="p"/>
        </w:rPr>
        <w:t>,</w:t>
      </w:r>
      <w:r>
        <w:t xml:space="preserve"> </w:t>
      </w:r>
      <w:r>
        <w:rPr>
          <w:rStyle w:val="n"/>
        </w:rPr>
        <w:t>height</w:t>
      </w:r>
      <w:r>
        <w:t xml:space="preserve"> </w:t>
      </w:r>
      <w:r>
        <w:rPr>
          <w:rStyle w:val="o"/>
        </w:rPr>
        <w:t>=</w:t>
      </w:r>
      <w:r>
        <w:t xml:space="preserve"> </w:t>
      </w:r>
      <w:r>
        <w:rPr>
          <w:rStyle w:val="mi"/>
        </w:rPr>
        <w:t>800</w:t>
      </w:r>
      <w:r>
        <w:t xml:space="preserve"> </w:t>
      </w:r>
      <w:r>
        <w:rPr>
          <w:rStyle w:val="p"/>
        </w:rPr>
        <w:t>,</w:t>
      </w:r>
      <w:r>
        <w:t xml:space="preserve"> </w:t>
      </w:r>
      <w:proofErr w:type="spellStart"/>
      <w:r>
        <w:rPr>
          <w:rStyle w:val="n"/>
        </w:rPr>
        <w:t>stopwords</w:t>
      </w:r>
      <w:proofErr w:type="spellEnd"/>
      <w:r>
        <w:t xml:space="preserve"> </w:t>
      </w:r>
      <w:r>
        <w:rPr>
          <w:rStyle w:val="o"/>
        </w:rPr>
        <w:t>=</w:t>
      </w:r>
      <w:r>
        <w:t xml:space="preserve"> </w:t>
      </w:r>
      <w:proofErr w:type="spellStart"/>
      <w:r>
        <w:rPr>
          <w:rStyle w:val="n"/>
        </w:rPr>
        <w:t>stop_words</w:t>
      </w:r>
      <w:proofErr w:type="spellEnd"/>
      <w:r>
        <w:rPr>
          <w:rStyle w:val="p"/>
        </w:rPr>
        <w:t>)</w:t>
      </w:r>
      <w:r>
        <w:rPr>
          <w:rStyle w:val="o"/>
        </w:rPr>
        <w:t>.</w:t>
      </w:r>
      <w:r>
        <w:rPr>
          <w:rStyle w:val="n"/>
        </w:rPr>
        <w:t>generate</w:t>
      </w:r>
      <w:r>
        <w:rPr>
          <w:rStyle w:val="p"/>
        </w:rPr>
        <w:t>(</w:t>
      </w:r>
      <w:r>
        <w:rPr>
          <w:rStyle w:val="s2"/>
        </w:rPr>
        <w:t>" "</w:t>
      </w:r>
      <w:r>
        <w:rPr>
          <w:rStyle w:val="o"/>
        </w:rPr>
        <w:t>.</w:t>
      </w:r>
      <w:r>
        <w:rPr>
          <w:rStyle w:val="n"/>
        </w:rPr>
        <w:t>join</w:t>
      </w:r>
      <w:r>
        <w:rPr>
          <w:rStyle w:val="p"/>
        </w:rPr>
        <w:t>(</w:t>
      </w:r>
      <w:r>
        <w:rPr>
          <w:rStyle w:val="n"/>
        </w:rPr>
        <w:t>df</w:t>
      </w:r>
      <w:r>
        <w:rPr>
          <w:rStyle w:val="p"/>
        </w:rPr>
        <w:t>[</w:t>
      </w:r>
      <w:proofErr w:type="spellStart"/>
      <w:r>
        <w:rPr>
          <w:rStyle w:val="n"/>
        </w:rPr>
        <w:t>df</w:t>
      </w:r>
      <w:r>
        <w:rPr>
          <w:rStyle w:val="o"/>
        </w:rPr>
        <w:t>.</w:t>
      </w:r>
      <w:r>
        <w:rPr>
          <w:rStyle w:val="n"/>
        </w:rPr>
        <w:t>isfake</w:t>
      </w:r>
      <w:proofErr w:type="spellEnd"/>
      <w:r>
        <w:t xml:space="preserve"> </w:t>
      </w:r>
      <w:r>
        <w:rPr>
          <w:rStyle w:val="o"/>
        </w:rPr>
        <w:t>==</w:t>
      </w:r>
      <w:r>
        <w:t xml:space="preserve"> </w:t>
      </w:r>
      <w:r>
        <w:rPr>
          <w:rStyle w:val="mi"/>
        </w:rPr>
        <w:t>1</w:t>
      </w:r>
      <w:r>
        <w:rPr>
          <w:rStyle w:val="p"/>
        </w:rPr>
        <w:t>]</w:t>
      </w:r>
      <w:r>
        <w:rPr>
          <w:rStyle w:val="o"/>
        </w:rPr>
        <w:t>.</w:t>
      </w:r>
      <w:proofErr w:type="spellStart"/>
      <w:r>
        <w:rPr>
          <w:rStyle w:val="n"/>
        </w:rPr>
        <w:t>clean_joined</w:t>
      </w:r>
      <w:proofErr w:type="spellEnd"/>
      <w:r>
        <w:rPr>
          <w:rStyle w:val="p"/>
        </w:rPr>
        <w:t>))</w:t>
      </w:r>
    </w:p>
    <w:p w14:paraId="4D732735" w14:textId="77777777" w:rsidR="00084A03" w:rsidRDefault="00084A03" w:rsidP="00084A03">
      <w:pPr>
        <w:pStyle w:val="HTMLPreformatted"/>
        <w:ind w:left="720"/>
      </w:pPr>
      <w:proofErr w:type="spellStart"/>
      <w:proofErr w:type="gramStart"/>
      <w:r>
        <w:rPr>
          <w:rStyle w:val="n"/>
        </w:rPr>
        <w:t>plt</w:t>
      </w:r>
      <w:r>
        <w:rPr>
          <w:rStyle w:val="o"/>
        </w:rPr>
        <w:t>.</w:t>
      </w:r>
      <w:r>
        <w:rPr>
          <w:rStyle w:val="n"/>
        </w:rPr>
        <w:t>imshow</w:t>
      </w:r>
      <w:proofErr w:type="spellEnd"/>
      <w:proofErr w:type="gramEnd"/>
      <w:r>
        <w:rPr>
          <w:rStyle w:val="p"/>
        </w:rPr>
        <w:t>(</w:t>
      </w:r>
      <w:proofErr w:type="spellStart"/>
      <w:r>
        <w:rPr>
          <w:rStyle w:val="n"/>
        </w:rPr>
        <w:t>wc</w:t>
      </w:r>
      <w:proofErr w:type="spellEnd"/>
      <w:r>
        <w:rPr>
          <w:rStyle w:val="p"/>
        </w:rPr>
        <w:t>,</w:t>
      </w:r>
      <w:r>
        <w:t xml:space="preserve"> </w:t>
      </w:r>
      <w:r>
        <w:rPr>
          <w:rStyle w:val="n"/>
        </w:rPr>
        <w:t>interpolation</w:t>
      </w:r>
      <w:r>
        <w:t xml:space="preserve"> </w:t>
      </w:r>
      <w:r>
        <w:rPr>
          <w:rStyle w:val="o"/>
        </w:rPr>
        <w:t>=</w:t>
      </w:r>
      <w:r>
        <w:t xml:space="preserve"> </w:t>
      </w:r>
      <w:r>
        <w:rPr>
          <w:rStyle w:val="s1"/>
        </w:rPr>
        <w:t>'bilinear'</w:t>
      </w:r>
      <w:r>
        <w:rPr>
          <w:rStyle w:val="p"/>
        </w:rPr>
        <w:t>)</w:t>
      </w:r>
    </w:p>
    <w:p w14:paraId="5945DEEE" w14:textId="0156A785" w:rsidR="007F5430" w:rsidRPr="00084A03" w:rsidRDefault="007F5430" w:rsidP="00084A03">
      <w:pPr>
        <w:pStyle w:val="ListParagraph"/>
        <w:rPr>
          <w:lang w:val="en-ZA"/>
        </w:rPr>
      </w:pPr>
    </w:p>
    <w:p w14:paraId="26E985C0" w14:textId="0CBC7813" w:rsidR="007F5430" w:rsidRDefault="00084A03" w:rsidP="007F5430">
      <w:pPr>
        <w:rPr>
          <w:lang w:val="en-ZA"/>
        </w:rPr>
      </w:pPr>
      <w:r w:rsidRPr="00084A03">
        <w:rPr>
          <w:noProof/>
          <w:lang w:val="en-ZA"/>
        </w:rPr>
        <w:drawing>
          <wp:inline distT="0" distB="0" distL="0" distR="0" wp14:anchorId="3CB5D95F" wp14:editId="672EE2B7">
            <wp:extent cx="5943600" cy="3267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67075"/>
                    </a:xfrm>
                    <a:prstGeom prst="rect">
                      <a:avLst/>
                    </a:prstGeom>
                  </pic:spPr>
                </pic:pic>
              </a:graphicData>
            </a:graphic>
          </wp:inline>
        </w:drawing>
      </w:r>
    </w:p>
    <w:p w14:paraId="62DF5C66" w14:textId="77777777" w:rsidR="00084A03" w:rsidRDefault="00084A03" w:rsidP="00084A03">
      <w:pPr>
        <w:pStyle w:val="HTMLPreformatted"/>
        <w:numPr>
          <w:ilvl w:val="0"/>
          <w:numId w:val="39"/>
        </w:numPr>
      </w:pPr>
      <w:r>
        <w:rPr>
          <w:rStyle w:val="c1"/>
        </w:rPr>
        <w:t># plot the word cloud for text that is Fake</w:t>
      </w:r>
    </w:p>
    <w:p w14:paraId="2DE89DE1" w14:textId="77777777" w:rsidR="00084A03" w:rsidRDefault="00084A03" w:rsidP="00084A03">
      <w:pPr>
        <w:pStyle w:val="HTMLPreformatted"/>
        <w:ind w:left="720"/>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t xml:space="preserve"> </w:t>
      </w:r>
      <w:r>
        <w:rPr>
          <w:rStyle w:val="o"/>
        </w:rPr>
        <w:t>=</w:t>
      </w:r>
      <w:r>
        <w:t xml:space="preserve"> </w:t>
      </w:r>
      <w:r>
        <w:rPr>
          <w:rStyle w:val="p"/>
        </w:rPr>
        <w:t>(</w:t>
      </w:r>
      <w:r>
        <w:rPr>
          <w:rStyle w:val="mi"/>
        </w:rPr>
        <w:t>20</w:t>
      </w:r>
      <w:r>
        <w:rPr>
          <w:rStyle w:val="p"/>
        </w:rPr>
        <w:t>,</w:t>
      </w:r>
      <w:r>
        <w:rPr>
          <w:rStyle w:val="mi"/>
        </w:rPr>
        <w:t>20</w:t>
      </w:r>
      <w:r>
        <w:rPr>
          <w:rStyle w:val="p"/>
        </w:rPr>
        <w:t>))</w:t>
      </w:r>
      <w:r>
        <w:t xml:space="preserve"> </w:t>
      </w:r>
    </w:p>
    <w:p w14:paraId="4FFD9EFF" w14:textId="77777777" w:rsidR="00084A03" w:rsidRDefault="00084A03" w:rsidP="00084A03">
      <w:pPr>
        <w:pStyle w:val="HTMLPreformatted"/>
        <w:ind w:left="720"/>
      </w:pPr>
      <w:proofErr w:type="spellStart"/>
      <w:r>
        <w:rPr>
          <w:rStyle w:val="n"/>
        </w:rPr>
        <w:t>wc</w:t>
      </w:r>
      <w:proofErr w:type="spellEnd"/>
      <w:r>
        <w:t xml:space="preserve"> </w:t>
      </w:r>
      <w:r>
        <w:rPr>
          <w:rStyle w:val="o"/>
        </w:rPr>
        <w:t>=</w:t>
      </w:r>
      <w:r>
        <w:t xml:space="preserve"> </w:t>
      </w:r>
      <w:proofErr w:type="spellStart"/>
      <w:proofErr w:type="gramStart"/>
      <w:r>
        <w:rPr>
          <w:rStyle w:val="n"/>
        </w:rPr>
        <w:t>WordCloud</w:t>
      </w:r>
      <w:proofErr w:type="spellEnd"/>
      <w:r>
        <w:rPr>
          <w:rStyle w:val="p"/>
        </w:rPr>
        <w:t>(</w:t>
      </w:r>
      <w:proofErr w:type="spellStart"/>
      <w:proofErr w:type="gramEnd"/>
      <w:r>
        <w:rPr>
          <w:rStyle w:val="n"/>
        </w:rPr>
        <w:t>max_words</w:t>
      </w:r>
      <w:proofErr w:type="spellEnd"/>
      <w:r>
        <w:t xml:space="preserve"> </w:t>
      </w:r>
      <w:r>
        <w:rPr>
          <w:rStyle w:val="o"/>
        </w:rPr>
        <w:t>=</w:t>
      </w:r>
      <w:r>
        <w:t xml:space="preserve"> </w:t>
      </w:r>
      <w:r>
        <w:rPr>
          <w:rStyle w:val="mi"/>
        </w:rPr>
        <w:t>2000</w:t>
      </w:r>
      <w:r>
        <w:t xml:space="preserve"> </w:t>
      </w:r>
      <w:r>
        <w:rPr>
          <w:rStyle w:val="p"/>
        </w:rPr>
        <w:t>,</w:t>
      </w:r>
      <w:r>
        <w:t xml:space="preserve"> </w:t>
      </w:r>
      <w:r>
        <w:rPr>
          <w:rStyle w:val="n"/>
        </w:rPr>
        <w:t>width</w:t>
      </w:r>
      <w:r>
        <w:t xml:space="preserve"> </w:t>
      </w:r>
      <w:r>
        <w:rPr>
          <w:rStyle w:val="o"/>
        </w:rPr>
        <w:t>=</w:t>
      </w:r>
      <w:r>
        <w:t xml:space="preserve"> </w:t>
      </w:r>
      <w:r>
        <w:rPr>
          <w:rStyle w:val="mi"/>
        </w:rPr>
        <w:t>1600</w:t>
      </w:r>
      <w:r>
        <w:t xml:space="preserve"> </w:t>
      </w:r>
      <w:r>
        <w:rPr>
          <w:rStyle w:val="p"/>
        </w:rPr>
        <w:t>,</w:t>
      </w:r>
      <w:r>
        <w:t xml:space="preserve"> </w:t>
      </w:r>
      <w:r>
        <w:rPr>
          <w:rStyle w:val="n"/>
        </w:rPr>
        <w:t>height</w:t>
      </w:r>
      <w:r>
        <w:t xml:space="preserve"> </w:t>
      </w:r>
      <w:r>
        <w:rPr>
          <w:rStyle w:val="o"/>
        </w:rPr>
        <w:t>=</w:t>
      </w:r>
      <w:r>
        <w:t xml:space="preserve"> </w:t>
      </w:r>
      <w:r>
        <w:rPr>
          <w:rStyle w:val="mi"/>
        </w:rPr>
        <w:t>800</w:t>
      </w:r>
      <w:r>
        <w:t xml:space="preserve"> </w:t>
      </w:r>
      <w:r>
        <w:rPr>
          <w:rStyle w:val="p"/>
        </w:rPr>
        <w:t>,</w:t>
      </w:r>
      <w:r>
        <w:t xml:space="preserve"> </w:t>
      </w:r>
      <w:proofErr w:type="spellStart"/>
      <w:r>
        <w:rPr>
          <w:rStyle w:val="n"/>
        </w:rPr>
        <w:t>stopwords</w:t>
      </w:r>
      <w:proofErr w:type="spellEnd"/>
      <w:r>
        <w:t xml:space="preserve"> </w:t>
      </w:r>
      <w:r>
        <w:rPr>
          <w:rStyle w:val="o"/>
        </w:rPr>
        <w:t>=</w:t>
      </w:r>
      <w:r>
        <w:t xml:space="preserve"> </w:t>
      </w:r>
      <w:proofErr w:type="spellStart"/>
      <w:r>
        <w:rPr>
          <w:rStyle w:val="n"/>
        </w:rPr>
        <w:t>stop_words</w:t>
      </w:r>
      <w:proofErr w:type="spellEnd"/>
      <w:r>
        <w:rPr>
          <w:rStyle w:val="p"/>
        </w:rPr>
        <w:t>)</w:t>
      </w:r>
      <w:r>
        <w:rPr>
          <w:rStyle w:val="o"/>
        </w:rPr>
        <w:t>.</w:t>
      </w:r>
      <w:r>
        <w:rPr>
          <w:rStyle w:val="n"/>
        </w:rPr>
        <w:t>generate</w:t>
      </w:r>
      <w:r>
        <w:rPr>
          <w:rStyle w:val="p"/>
        </w:rPr>
        <w:t>(</w:t>
      </w:r>
      <w:r>
        <w:rPr>
          <w:rStyle w:val="s2"/>
        </w:rPr>
        <w:t>" "</w:t>
      </w:r>
      <w:r>
        <w:rPr>
          <w:rStyle w:val="o"/>
        </w:rPr>
        <w:t>.</w:t>
      </w:r>
      <w:r>
        <w:rPr>
          <w:rStyle w:val="n"/>
        </w:rPr>
        <w:t>join</w:t>
      </w:r>
      <w:r>
        <w:rPr>
          <w:rStyle w:val="p"/>
        </w:rPr>
        <w:t>(</w:t>
      </w:r>
      <w:r>
        <w:rPr>
          <w:rStyle w:val="n"/>
        </w:rPr>
        <w:t>df</w:t>
      </w:r>
      <w:r>
        <w:rPr>
          <w:rStyle w:val="p"/>
        </w:rPr>
        <w:t>[</w:t>
      </w:r>
      <w:proofErr w:type="spellStart"/>
      <w:r>
        <w:rPr>
          <w:rStyle w:val="n"/>
        </w:rPr>
        <w:t>df</w:t>
      </w:r>
      <w:r>
        <w:rPr>
          <w:rStyle w:val="o"/>
        </w:rPr>
        <w:t>.</w:t>
      </w:r>
      <w:r>
        <w:rPr>
          <w:rStyle w:val="n"/>
        </w:rPr>
        <w:t>isfake</w:t>
      </w:r>
      <w:proofErr w:type="spellEnd"/>
      <w:r>
        <w:t xml:space="preserve"> </w:t>
      </w:r>
      <w:r>
        <w:rPr>
          <w:rStyle w:val="o"/>
        </w:rPr>
        <w:t>==</w:t>
      </w:r>
      <w:r>
        <w:t xml:space="preserve"> </w:t>
      </w:r>
      <w:r>
        <w:rPr>
          <w:rStyle w:val="mi"/>
        </w:rPr>
        <w:t>0</w:t>
      </w:r>
      <w:r>
        <w:rPr>
          <w:rStyle w:val="p"/>
        </w:rPr>
        <w:t>]</w:t>
      </w:r>
      <w:r>
        <w:rPr>
          <w:rStyle w:val="o"/>
        </w:rPr>
        <w:t>.</w:t>
      </w:r>
      <w:proofErr w:type="spellStart"/>
      <w:r>
        <w:rPr>
          <w:rStyle w:val="n"/>
        </w:rPr>
        <w:t>clean_joined</w:t>
      </w:r>
      <w:proofErr w:type="spellEnd"/>
      <w:r>
        <w:rPr>
          <w:rStyle w:val="p"/>
        </w:rPr>
        <w:t>))</w:t>
      </w:r>
    </w:p>
    <w:p w14:paraId="4FC989CE" w14:textId="77777777" w:rsidR="00084A03" w:rsidRDefault="00084A03" w:rsidP="00084A03">
      <w:pPr>
        <w:pStyle w:val="HTMLPreformatted"/>
        <w:ind w:left="720"/>
      </w:pPr>
      <w:proofErr w:type="spellStart"/>
      <w:proofErr w:type="gramStart"/>
      <w:r>
        <w:rPr>
          <w:rStyle w:val="n"/>
        </w:rPr>
        <w:t>plt</w:t>
      </w:r>
      <w:r>
        <w:rPr>
          <w:rStyle w:val="o"/>
        </w:rPr>
        <w:t>.</w:t>
      </w:r>
      <w:r>
        <w:rPr>
          <w:rStyle w:val="n"/>
        </w:rPr>
        <w:t>imshow</w:t>
      </w:r>
      <w:proofErr w:type="spellEnd"/>
      <w:proofErr w:type="gramEnd"/>
      <w:r>
        <w:rPr>
          <w:rStyle w:val="p"/>
        </w:rPr>
        <w:t>(</w:t>
      </w:r>
      <w:proofErr w:type="spellStart"/>
      <w:r>
        <w:rPr>
          <w:rStyle w:val="n"/>
        </w:rPr>
        <w:t>wc</w:t>
      </w:r>
      <w:proofErr w:type="spellEnd"/>
      <w:r>
        <w:rPr>
          <w:rStyle w:val="p"/>
        </w:rPr>
        <w:t>,</w:t>
      </w:r>
      <w:r>
        <w:t xml:space="preserve"> </w:t>
      </w:r>
      <w:r>
        <w:rPr>
          <w:rStyle w:val="n"/>
        </w:rPr>
        <w:t>interpolation</w:t>
      </w:r>
      <w:r>
        <w:t xml:space="preserve"> </w:t>
      </w:r>
      <w:r>
        <w:rPr>
          <w:rStyle w:val="o"/>
        </w:rPr>
        <w:t>=</w:t>
      </w:r>
      <w:r>
        <w:t xml:space="preserve"> </w:t>
      </w:r>
      <w:r>
        <w:rPr>
          <w:rStyle w:val="s1"/>
        </w:rPr>
        <w:t>'bilinear'</w:t>
      </w:r>
      <w:r>
        <w:rPr>
          <w:rStyle w:val="p"/>
        </w:rPr>
        <w:t>)</w:t>
      </w:r>
    </w:p>
    <w:p w14:paraId="35573277" w14:textId="6EDD1221" w:rsidR="00084A03" w:rsidRPr="00084A03" w:rsidRDefault="00084A03" w:rsidP="00084A03">
      <w:pPr>
        <w:pStyle w:val="ListParagraph"/>
        <w:rPr>
          <w:lang w:val="en-ZA"/>
        </w:rPr>
      </w:pPr>
    </w:p>
    <w:p w14:paraId="181E5808" w14:textId="1E55FBED" w:rsidR="00DE0827" w:rsidRDefault="00084A03" w:rsidP="00DE0827">
      <w:pPr>
        <w:rPr>
          <w:lang w:val="en-ZA"/>
        </w:rPr>
      </w:pPr>
      <w:r w:rsidRPr="00084A03">
        <w:rPr>
          <w:noProof/>
          <w:lang w:val="en-ZA"/>
        </w:rPr>
        <w:drawing>
          <wp:inline distT="0" distB="0" distL="0" distR="0" wp14:anchorId="08B1F2B6" wp14:editId="2F63AFA4">
            <wp:extent cx="4084320" cy="224768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61" cy="2253981"/>
                    </a:xfrm>
                    <a:prstGeom prst="rect">
                      <a:avLst/>
                    </a:prstGeom>
                  </pic:spPr>
                </pic:pic>
              </a:graphicData>
            </a:graphic>
          </wp:inline>
        </w:drawing>
      </w:r>
    </w:p>
    <w:p w14:paraId="65F1CB7A" w14:textId="77777777" w:rsidR="00084A03" w:rsidRDefault="00084A03" w:rsidP="00084A03">
      <w:pPr>
        <w:pStyle w:val="HTMLPreformatted"/>
        <w:numPr>
          <w:ilvl w:val="0"/>
          <w:numId w:val="39"/>
        </w:numPr>
      </w:pPr>
      <w:r>
        <w:rPr>
          <w:rStyle w:val="c1"/>
        </w:rPr>
        <w:lastRenderedPageBreak/>
        <w:t xml:space="preserve"># length of maximum document will be needed to create word embeddings </w:t>
      </w:r>
    </w:p>
    <w:p w14:paraId="081800B5" w14:textId="77777777" w:rsidR="00084A03" w:rsidRDefault="00084A03" w:rsidP="00084A03">
      <w:pPr>
        <w:pStyle w:val="HTMLPreformatted"/>
        <w:ind w:left="720"/>
      </w:pPr>
      <w:proofErr w:type="spellStart"/>
      <w:r>
        <w:rPr>
          <w:rStyle w:val="n"/>
        </w:rPr>
        <w:t>maxlen</w:t>
      </w:r>
      <w:proofErr w:type="spellEnd"/>
      <w:r>
        <w:t xml:space="preserve"> </w:t>
      </w:r>
      <w:r>
        <w:rPr>
          <w:rStyle w:val="o"/>
        </w:rPr>
        <w:t>=</w:t>
      </w:r>
      <w:r>
        <w:t xml:space="preserve"> </w:t>
      </w:r>
      <w:r>
        <w:rPr>
          <w:rStyle w:val="o"/>
        </w:rPr>
        <w:t>-</w:t>
      </w:r>
      <w:r>
        <w:rPr>
          <w:rStyle w:val="mi"/>
        </w:rPr>
        <w:t>1</w:t>
      </w:r>
    </w:p>
    <w:p w14:paraId="1BDFDD1F" w14:textId="77777777" w:rsidR="00084A03" w:rsidRDefault="00084A03" w:rsidP="00084A03">
      <w:pPr>
        <w:pStyle w:val="HTMLPreformatted"/>
        <w:ind w:left="720"/>
      </w:pPr>
      <w:r>
        <w:rPr>
          <w:rStyle w:val="k"/>
        </w:rPr>
        <w:t>for</w:t>
      </w:r>
      <w:r>
        <w:t xml:space="preserve"> </w:t>
      </w:r>
      <w:r>
        <w:rPr>
          <w:rStyle w:val="n"/>
        </w:rPr>
        <w:t>doc</w:t>
      </w:r>
      <w:r>
        <w:t xml:space="preserve"> </w:t>
      </w:r>
      <w:r>
        <w:rPr>
          <w:rStyle w:val="ow"/>
        </w:rPr>
        <w:t>in</w:t>
      </w:r>
      <w:r>
        <w:t xml:space="preserve"> </w:t>
      </w:r>
      <w:proofErr w:type="spellStart"/>
      <w:proofErr w:type="gramStart"/>
      <w:r>
        <w:rPr>
          <w:rStyle w:val="n"/>
        </w:rPr>
        <w:t>df</w:t>
      </w:r>
      <w:r>
        <w:rPr>
          <w:rStyle w:val="o"/>
        </w:rPr>
        <w:t>.</w:t>
      </w:r>
      <w:r>
        <w:rPr>
          <w:rStyle w:val="n"/>
        </w:rPr>
        <w:t>clean</w:t>
      </w:r>
      <w:proofErr w:type="gramEnd"/>
      <w:r>
        <w:rPr>
          <w:rStyle w:val="n"/>
        </w:rPr>
        <w:t>_joined</w:t>
      </w:r>
      <w:proofErr w:type="spellEnd"/>
      <w:r>
        <w:rPr>
          <w:rStyle w:val="p"/>
        </w:rPr>
        <w:t>:</w:t>
      </w:r>
    </w:p>
    <w:p w14:paraId="7632BF08" w14:textId="77777777" w:rsidR="00084A03" w:rsidRDefault="00084A03" w:rsidP="00084A03">
      <w:pPr>
        <w:pStyle w:val="HTMLPreformatted"/>
        <w:ind w:left="720"/>
      </w:pPr>
      <w:r>
        <w:t xml:space="preserve">    </w:t>
      </w:r>
      <w:r>
        <w:rPr>
          <w:rStyle w:val="n"/>
        </w:rPr>
        <w:t>tokens</w:t>
      </w:r>
      <w:r>
        <w:t xml:space="preserve"> </w:t>
      </w:r>
      <w:r>
        <w:rPr>
          <w:rStyle w:val="o"/>
        </w:rPr>
        <w:t>=</w:t>
      </w:r>
      <w:r>
        <w:t xml:space="preserve"> </w:t>
      </w:r>
      <w:proofErr w:type="spellStart"/>
      <w:proofErr w:type="gramStart"/>
      <w:r>
        <w:rPr>
          <w:rStyle w:val="n"/>
        </w:rPr>
        <w:t>nltk</w:t>
      </w:r>
      <w:r>
        <w:rPr>
          <w:rStyle w:val="o"/>
        </w:rPr>
        <w:t>.</w:t>
      </w:r>
      <w:r>
        <w:rPr>
          <w:rStyle w:val="n"/>
        </w:rPr>
        <w:t>word</w:t>
      </w:r>
      <w:proofErr w:type="gramEnd"/>
      <w:r>
        <w:rPr>
          <w:rStyle w:val="n"/>
        </w:rPr>
        <w:t>_tokenize</w:t>
      </w:r>
      <w:proofErr w:type="spellEnd"/>
      <w:r>
        <w:rPr>
          <w:rStyle w:val="p"/>
        </w:rPr>
        <w:t>(</w:t>
      </w:r>
      <w:r>
        <w:rPr>
          <w:rStyle w:val="n"/>
        </w:rPr>
        <w:t>doc</w:t>
      </w:r>
      <w:r>
        <w:rPr>
          <w:rStyle w:val="p"/>
        </w:rPr>
        <w:t>)</w:t>
      </w:r>
    </w:p>
    <w:p w14:paraId="13D78EC5" w14:textId="77777777" w:rsidR="00084A03" w:rsidRDefault="00084A03" w:rsidP="00084A03">
      <w:pPr>
        <w:pStyle w:val="HTMLPreformatted"/>
        <w:ind w:left="720"/>
      </w:pPr>
      <w:r>
        <w:t xml:space="preserve">    </w:t>
      </w:r>
      <w:r>
        <w:rPr>
          <w:rStyle w:val="k"/>
        </w:rPr>
        <w:t>if</w:t>
      </w:r>
      <w:r>
        <w:rPr>
          <w:rStyle w:val="p"/>
        </w:rPr>
        <w:t>(</w:t>
      </w:r>
      <w:proofErr w:type="spellStart"/>
      <w:r>
        <w:rPr>
          <w:rStyle w:val="n"/>
        </w:rPr>
        <w:t>maxlen</w:t>
      </w:r>
      <w:proofErr w:type="spellEnd"/>
      <w:r>
        <w:rPr>
          <w:rStyle w:val="o"/>
        </w:rPr>
        <w:t>&lt;</w:t>
      </w:r>
      <w:proofErr w:type="spellStart"/>
      <w:r>
        <w:rPr>
          <w:rStyle w:val="nb"/>
        </w:rPr>
        <w:t>len</w:t>
      </w:r>
      <w:proofErr w:type="spellEnd"/>
      <w:r>
        <w:rPr>
          <w:rStyle w:val="p"/>
        </w:rPr>
        <w:t>(</w:t>
      </w:r>
      <w:r>
        <w:rPr>
          <w:rStyle w:val="n"/>
        </w:rPr>
        <w:t>tokens</w:t>
      </w:r>
      <w:r>
        <w:rPr>
          <w:rStyle w:val="p"/>
        </w:rPr>
        <w:t>)):</w:t>
      </w:r>
    </w:p>
    <w:p w14:paraId="4F8CCE98" w14:textId="77777777" w:rsidR="00084A03" w:rsidRDefault="00084A03" w:rsidP="00084A03">
      <w:pPr>
        <w:pStyle w:val="HTMLPreformatted"/>
        <w:ind w:left="720"/>
      </w:pPr>
      <w:r>
        <w:t xml:space="preserve">        </w:t>
      </w:r>
      <w:proofErr w:type="spellStart"/>
      <w:r>
        <w:rPr>
          <w:rStyle w:val="n"/>
        </w:rPr>
        <w:t>maxlen</w:t>
      </w:r>
      <w:proofErr w:type="spellEnd"/>
      <w:r>
        <w:t xml:space="preserve"> </w:t>
      </w:r>
      <w:r>
        <w:rPr>
          <w:rStyle w:val="o"/>
        </w:rPr>
        <w:t>=</w:t>
      </w:r>
      <w:r>
        <w:t xml:space="preserve"> </w:t>
      </w:r>
      <w:proofErr w:type="spellStart"/>
      <w:r>
        <w:rPr>
          <w:rStyle w:val="nb"/>
        </w:rPr>
        <w:t>len</w:t>
      </w:r>
      <w:proofErr w:type="spellEnd"/>
      <w:r>
        <w:rPr>
          <w:rStyle w:val="p"/>
        </w:rPr>
        <w:t>(</w:t>
      </w:r>
      <w:r>
        <w:rPr>
          <w:rStyle w:val="n"/>
        </w:rPr>
        <w:t>tokens</w:t>
      </w:r>
      <w:r>
        <w:rPr>
          <w:rStyle w:val="p"/>
        </w:rPr>
        <w:t>)</w:t>
      </w:r>
    </w:p>
    <w:p w14:paraId="67DE6B71" w14:textId="77777777" w:rsidR="00084A03" w:rsidRDefault="00084A03" w:rsidP="00084A03">
      <w:pPr>
        <w:pStyle w:val="HTMLPreformatted"/>
        <w:ind w:left="720"/>
      </w:pPr>
      <w:proofErr w:type="gramStart"/>
      <w:r>
        <w:rPr>
          <w:rStyle w:val="nb"/>
        </w:rPr>
        <w:t>print</w:t>
      </w:r>
      <w:r>
        <w:rPr>
          <w:rStyle w:val="p"/>
        </w:rPr>
        <w:t>(</w:t>
      </w:r>
      <w:proofErr w:type="gramEnd"/>
      <w:r>
        <w:rPr>
          <w:rStyle w:val="s2"/>
        </w:rPr>
        <w:t>"The maximum number of words in any document is ="</w:t>
      </w:r>
      <w:r>
        <w:rPr>
          <w:rStyle w:val="p"/>
        </w:rPr>
        <w:t>,</w:t>
      </w:r>
      <w:r>
        <w:t xml:space="preserve"> </w:t>
      </w:r>
      <w:proofErr w:type="spellStart"/>
      <w:r>
        <w:rPr>
          <w:rStyle w:val="n"/>
        </w:rPr>
        <w:t>maxlen</w:t>
      </w:r>
      <w:proofErr w:type="spellEnd"/>
      <w:r>
        <w:rPr>
          <w:rStyle w:val="p"/>
        </w:rPr>
        <w:t>)</w:t>
      </w:r>
    </w:p>
    <w:p w14:paraId="63AE624D" w14:textId="5822BFD5" w:rsidR="00084A03" w:rsidRDefault="00084A03" w:rsidP="00084A03">
      <w:pPr>
        <w:pStyle w:val="ListParagraph"/>
        <w:rPr>
          <w:lang w:val="en-ZA"/>
        </w:rPr>
      </w:pPr>
    </w:p>
    <w:p w14:paraId="1E0901C5" w14:textId="77777777" w:rsidR="00084A03" w:rsidRDefault="00084A03" w:rsidP="00084A03">
      <w:pPr>
        <w:pStyle w:val="HTMLPreformatted"/>
        <w:numPr>
          <w:ilvl w:val="0"/>
          <w:numId w:val="39"/>
        </w:numPr>
      </w:pPr>
      <w:r>
        <w:rPr>
          <w:rStyle w:val="c1"/>
        </w:rPr>
        <w:t># visualize the distribution of number of words in a text</w:t>
      </w:r>
    </w:p>
    <w:p w14:paraId="5A959E95" w14:textId="77777777" w:rsidR="00084A03" w:rsidRDefault="00084A03" w:rsidP="00084A03">
      <w:pPr>
        <w:pStyle w:val="HTMLPreformatted"/>
        <w:ind w:left="720"/>
      </w:pPr>
      <w:r>
        <w:rPr>
          <w:rStyle w:val="kn"/>
        </w:rPr>
        <w:t>import</w:t>
      </w:r>
      <w:r>
        <w:t xml:space="preserve"> </w:t>
      </w:r>
      <w:proofErr w:type="spellStart"/>
      <w:proofErr w:type="gramStart"/>
      <w:r>
        <w:rPr>
          <w:rStyle w:val="nn"/>
        </w:rPr>
        <w:t>plotly.express</w:t>
      </w:r>
      <w:proofErr w:type="spellEnd"/>
      <w:proofErr w:type="gramEnd"/>
      <w:r>
        <w:t xml:space="preserve"> </w:t>
      </w:r>
      <w:r>
        <w:rPr>
          <w:rStyle w:val="k"/>
        </w:rPr>
        <w:t>as</w:t>
      </w:r>
      <w:r>
        <w:t xml:space="preserve"> </w:t>
      </w:r>
      <w:r>
        <w:rPr>
          <w:rStyle w:val="nn"/>
        </w:rPr>
        <w:t>px</w:t>
      </w:r>
    </w:p>
    <w:p w14:paraId="38F1A6ED" w14:textId="77777777" w:rsidR="00084A03" w:rsidRDefault="00084A03" w:rsidP="00084A03">
      <w:pPr>
        <w:pStyle w:val="HTMLPreformatted"/>
        <w:ind w:left="720"/>
      </w:pPr>
      <w:r>
        <w:rPr>
          <w:rStyle w:val="n"/>
        </w:rPr>
        <w:t>fig</w:t>
      </w:r>
      <w:r>
        <w:t xml:space="preserve"> </w:t>
      </w:r>
      <w:r>
        <w:rPr>
          <w:rStyle w:val="o"/>
        </w:rPr>
        <w:t>=</w:t>
      </w:r>
      <w:r>
        <w:t xml:space="preserve"> </w:t>
      </w:r>
      <w:proofErr w:type="spellStart"/>
      <w:proofErr w:type="gramStart"/>
      <w:r>
        <w:rPr>
          <w:rStyle w:val="n"/>
        </w:rPr>
        <w:t>px</w:t>
      </w:r>
      <w:r>
        <w:rPr>
          <w:rStyle w:val="o"/>
        </w:rPr>
        <w:t>.</w:t>
      </w:r>
      <w:r>
        <w:rPr>
          <w:rStyle w:val="n"/>
        </w:rPr>
        <w:t>histogram</w:t>
      </w:r>
      <w:proofErr w:type="spellEnd"/>
      <w:proofErr w:type="gramEnd"/>
      <w:r>
        <w:rPr>
          <w:rStyle w:val="p"/>
        </w:rPr>
        <w:t>(</w:t>
      </w:r>
      <w:r>
        <w:rPr>
          <w:rStyle w:val="n"/>
        </w:rPr>
        <w:t>x</w:t>
      </w:r>
      <w:r>
        <w:t xml:space="preserve"> </w:t>
      </w:r>
      <w:r>
        <w:rPr>
          <w:rStyle w:val="o"/>
        </w:rPr>
        <w:t>=</w:t>
      </w:r>
      <w:r>
        <w:t xml:space="preserve"> </w:t>
      </w:r>
      <w:r>
        <w:rPr>
          <w:rStyle w:val="p"/>
        </w:rPr>
        <w:t>[</w:t>
      </w:r>
      <w:proofErr w:type="spellStart"/>
      <w:r>
        <w:rPr>
          <w:rStyle w:val="nb"/>
        </w:rPr>
        <w:t>len</w:t>
      </w:r>
      <w:proofErr w:type="spellEnd"/>
      <w:r>
        <w:rPr>
          <w:rStyle w:val="p"/>
        </w:rPr>
        <w:t>(</w:t>
      </w:r>
      <w:proofErr w:type="spellStart"/>
      <w:r>
        <w:rPr>
          <w:rStyle w:val="n"/>
        </w:rPr>
        <w:t>nltk</w:t>
      </w:r>
      <w:r>
        <w:rPr>
          <w:rStyle w:val="o"/>
        </w:rPr>
        <w:t>.</w:t>
      </w:r>
      <w:r>
        <w:rPr>
          <w:rStyle w:val="n"/>
        </w:rPr>
        <w:t>word_tokenize</w:t>
      </w:r>
      <w:proofErr w:type="spellEnd"/>
      <w:r>
        <w:rPr>
          <w:rStyle w:val="p"/>
        </w:rPr>
        <w:t>(</w:t>
      </w:r>
      <w:r>
        <w:rPr>
          <w:rStyle w:val="n"/>
        </w:rPr>
        <w:t>x</w:t>
      </w:r>
      <w:r>
        <w:rPr>
          <w:rStyle w:val="p"/>
        </w:rPr>
        <w:t>))</w:t>
      </w:r>
      <w:r>
        <w:t xml:space="preserve"> </w:t>
      </w:r>
      <w:r>
        <w:rPr>
          <w:rStyle w:val="k"/>
        </w:rPr>
        <w:t>for</w:t>
      </w:r>
      <w:r>
        <w:t xml:space="preserve"> </w:t>
      </w:r>
      <w:r>
        <w:rPr>
          <w:rStyle w:val="n"/>
        </w:rPr>
        <w:t>x</w:t>
      </w:r>
      <w:r>
        <w:t xml:space="preserve"> </w:t>
      </w:r>
      <w:r>
        <w:rPr>
          <w:rStyle w:val="ow"/>
        </w:rPr>
        <w:t>in</w:t>
      </w:r>
      <w:r>
        <w:t xml:space="preserve"> </w:t>
      </w:r>
      <w:proofErr w:type="spellStart"/>
      <w:r>
        <w:rPr>
          <w:rStyle w:val="n"/>
        </w:rPr>
        <w:t>df</w:t>
      </w:r>
      <w:r>
        <w:rPr>
          <w:rStyle w:val="o"/>
        </w:rPr>
        <w:t>.</w:t>
      </w:r>
      <w:r>
        <w:rPr>
          <w:rStyle w:val="n"/>
        </w:rPr>
        <w:t>clean_joined</w:t>
      </w:r>
      <w:proofErr w:type="spellEnd"/>
      <w:r>
        <w:rPr>
          <w:rStyle w:val="p"/>
        </w:rPr>
        <w:t>],</w:t>
      </w:r>
      <w:r>
        <w:t xml:space="preserve"> </w:t>
      </w:r>
      <w:proofErr w:type="spellStart"/>
      <w:r>
        <w:rPr>
          <w:rStyle w:val="n"/>
        </w:rPr>
        <w:t>nbins</w:t>
      </w:r>
      <w:proofErr w:type="spellEnd"/>
      <w:r>
        <w:t xml:space="preserve"> </w:t>
      </w:r>
      <w:r>
        <w:rPr>
          <w:rStyle w:val="o"/>
        </w:rPr>
        <w:t>=</w:t>
      </w:r>
      <w:r>
        <w:t xml:space="preserve"> </w:t>
      </w:r>
      <w:r>
        <w:rPr>
          <w:rStyle w:val="mi"/>
        </w:rPr>
        <w:t>100</w:t>
      </w:r>
      <w:r>
        <w:rPr>
          <w:rStyle w:val="p"/>
        </w:rPr>
        <w:t>)</w:t>
      </w:r>
    </w:p>
    <w:p w14:paraId="299DA20C" w14:textId="77777777" w:rsidR="00084A03" w:rsidRDefault="00084A03" w:rsidP="00084A03">
      <w:pPr>
        <w:pStyle w:val="HTMLPreformatted"/>
        <w:ind w:left="720"/>
      </w:pPr>
      <w:proofErr w:type="spellStart"/>
      <w:proofErr w:type="gramStart"/>
      <w:r>
        <w:rPr>
          <w:rStyle w:val="n"/>
        </w:rPr>
        <w:t>fig</w:t>
      </w:r>
      <w:r>
        <w:rPr>
          <w:rStyle w:val="o"/>
        </w:rPr>
        <w:t>.</w:t>
      </w:r>
      <w:r>
        <w:rPr>
          <w:rStyle w:val="n"/>
        </w:rPr>
        <w:t>show</w:t>
      </w:r>
      <w:proofErr w:type="spellEnd"/>
      <w:proofErr w:type="gramEnd"/>
      <w:r>
        <w:rPr>
          <w:rStyle w:val="p"/>
        </w:rPr>
        <w:t>()</w:t>
      </w:r>
    </w:p>
    <w:p w14:paraId="48263315" w14:textId="4D69642F" w:rsidR="00084A03" w:rsidRDefault="00084A03" w:rsidP="00084A03">
      <w:pPr>
        <w:pStyle w:val="ListParagraph"/>
        <w:rPr>
          <w:lang w:val="en-ZA"/>
        </w:rPr>
      </w:pPr>
    </w:p>
    <w:p w14:paraId="5F354832" w14:textId="277C2C87" w:rsidR="00084A03" w:rsidRDefault="00084A03" w:rsidP="00084A03">
      <w:pPr>
        <w:pStyle w:val="ListParagraph"/>
        <w:rPr>
          <w:lang w:val="en-ZA"/>
        </w:rPr>
      </w:pPr>
      <w:r w:rsidRPr="00084A03">
        <w:rPr>
          <w:noProof/>
          <w:lang w:val="en-ZA"/>
        </w:rPr>
        <w:drawing>
          <wp:inline distT="0" distB="0" distL="0" distR="0" wp14:anchorId="139AFFEC" wp14:editId="52C34007">
            <wp:extent cx="5943600" cy="38220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2065"/>
                    </a:xfrm>
                    <a:prstGeom prst="rect">
                      <a:avLst/>
                    </a:prstGeom>
                  </pic:spPr>
                </pic:pic>
              </a:graphicData>
            </a:graphic>
          </wp:inline>
        </w:drawing>
      </w:r>
    </w:p>
    <w:p w14:paraId="61C504AB" w14:textId="5A0F1CA6" w:rsidR="00084A03" w:rsidRDefault="00084A03" w:rsidP="00084A03">
      <w:pPr>
        <w:pStyle w:val="ListParagraph"/>
        <w:rPr>
          <w:lang w:val="en-ZA"/>
        </w:rPr>
      </w:pPr>
    </w:p>
    <w:p w14:paraId="10CAE566" w14:textId="77777777" w:rsidR="00084A03" w:rsidRDefault="00084A03" w:rsidP="00084A03">
      <w:pPr>
        <w:pStyle w:val="ListParagraph"/>
        <w:rPr>
          <w:lang w:val="en-ZA"/>
        </w:rPr>
      </w:pPr>
    </w:p>
    <w:p w14:paraId="6CA35317" w14:textId="52CF2C68" w:rsidR="00084A03" w:rsidRDefault="00084A03" w:rsidP="00084A03">
      <w:pPr>
        <w:pStyle w:val="Heading1"/>
      </w:pPr>
      <w:r>
        <w:lastRenderedPageBreak/>
        <w:t>TASK #9: ASSESS TRAINED MODEL PERFORMANCE</w:t>
      </w:r>
    </w:p>
    <w:p w14:paraId="70F26575" w14:textId="522FCE3A" w:rsidR="00084A03" w:rsidRDefault="00084A03" w:rsidP="00084A03">
      <w:pPr>
        <w:pStyle w:val="HTMLPreformatted"/>
        <w:numPr>
          <w:ilvl w:val="0"/>
          <w:numId w:val="41"/>
        </w:numPr>
      </w:pPr>
      <w:r>
        <w:rPr>
          <w:rStyle w:val="c1"/>
        </w:rPr>
        <w:t># make prediction</w:t>
      </w:r>
    </w:p>
    <w:p w14:paraId="1E2B3211" w14:textId="72856649" w:rsidR="00084A03" w:rsidRDefault="00084A03" w:rsidP="00084A03">
      <w:pPr>
        <w:pStyle w:val="HTMLPreformatted"/>
        <w:rPr>
          <w:rStyle w:val="p"/>
        </w:rPr>
      </w:pPr>
      <w:r>
        <w:rPr>
          <w:rStyle w:val="n"/>
        </w:rPr>
        <w:tab/>
      </w:r>
      <w:proofErr w:type="spellStart"/>
      <w:r>
        <w:rPr>
          <w:rStyle w:val="n"/>
        </w:rPr>
        <w:t>pred</w:t>
      </w:r>
      <w:proofErr w:type="spellEnd"/>
      <w:r>
        <w:t xml:space="preserve"> </w:t>
      </w:r>
      <w:r>
        <w:rPr>
          <w:rStyle w:val="o"/>
        </w:rPr>
        <w:t>=</w:t>
      </w:r>
      <w:r>
        <w:t xml:space="preserve"> </w:t>
      </w:r>
      <w:proofErr w:type="spellStart"/>
      <w:proofErr w:type="gramStart"/>
      <w:r>
        <w:rPr>
          <w:rStyle w:val="n"/>
        </w:rPr>
        <w:t>model</w:t>
      </w:r>
      <w:r>
        <w:rPr>
          <w:rStyle w:val="o"/>
        </w:rPr>
        <w:t>.</w:t>
      </w:r>
      <w:r>
        <w:rPr>
          <w:rStyle w:val="n"/>
        </w:rPr>
        <w:t>predict</w:t>
      </w:r>
      <w:proofErr w:type="spellEnd"/>
      <w:proofErr w:type="gramEnd"/>
      <w:r>
        <w:rPr>
          <w:rStyle w:val="p"/>
        </w:rPr>
        <w:t>(</w:t>
      </w:r>
      <w:proofErr w:type="spellStart"/>
      <w:r>
        <w:rPr>
          <w:rStyle w:val="n"/>
        </w:rPr>
        <w:t>padded_test</w:t>
      </w:r>
      <w:proofErr w:type="spellEnd"/>
      <w:r>
        <w:rPr>
          <w:rStyle w:val="p"/>
        </w:rPr>
        <w:t>)</w:t>
      </w:r>
    </w:p>
    <w:p w14:paraId="1A6290B7" w14:textId="77777777" w:rsidR="00084A03" w:rsidRDefault="00084A03" w:rsidP="00084A03">
      <w:pPr>
        <w:pStyle w:val="HTMLPreformatted"/>
        <w:numPr>
          <w:ilvl w:val="0"/>
          <w:numId w:val="41"/>
        </w:numPr>
      </w:pPr>
      <w:r>
        <w:rPr>
          <w:rStyle w:val="c1"/>
        </w:rPr>
        <w:t xml:space="preserve"># if the predicted value is &gt;0.5 it is </w:t>
      </w:r>
      <w:proofErr w:type="gramStart"/>
      <w:r>
        <w:rPr>
          <w:rStyle w:val="c1"/>
        </w:rPr>
        <w:t>real</w:t>
      </w:r>
      <w:proofErr w:type="gramEnd"/>
      <w:r>
        <w:rPr>
          <w:rStyle w:val="c1"/>
        </w:rPr>
        <w:t xml:space="preserve"> else it is fake</w:t>
      </w:r>
    </w:p>
    <w:p w14:paraId="5256860F" w14:textId="77777777" w:rsidR="00084A03" w:rsidRDefault="00084A03" w:rsidP="00084A03">
      <w:pPr>
        <w:pStyle w:val="HTMLPreformatted"/>
        <w:ind w:left="720"/>
      </w:pPr>
      <w:r>
        <w:rPr>
          <w:rStyle w:val="n"/>
        </w:rPr>
        <w:t>prediction</w:t>
      </w:r>
      <w:r>
        <w:t xml:space="preserve"> </w:t>
      </w:r>
      <w:r>
        <w:rPr>
          <w:rStyle w:val="o"/>
        </w:rPr>
        <w:t>=</w:t>
      </w:r>
      <w:r>
        <w:t xml:space="preserve"> </w:t>
      </w:r>
      <w:r>
        <w:rPr>
          <w:rStyle w:val="p"/>
        </w:rPr>
        <w:t>[]</w:t>
      </w:r>
    </w:p>
    <w:p w14:paraId="5C61D586" w14:textId="77777777" w:rsidR="00084A03" w:rsidRDefault="00084A03" w:rsidP="00084A03">
      <w:pPr>
        <w:pStyle w:val="HTMLPreformatted"/>
        <w:ind w:left="720"/>
      </w:pPr>
      <w:r>
        <w:rPr>
          <w:rStyle w:val="k"/>
        </w:rPr>
        <w:t>for</w:t>
      </w:r>
      <w:r>
        <w:t xml:space="preserve"> </w:t>
      </w:r>
      <w:proofErr w:type="spellStart"/>
      <w:r>
        <w:rPr>
          <w:rStyle w:val="n"/>
        </w:rPr>
        <w:t>i</w:t>
      </w:r>
      <w:proofErr w:type="spellEnd"/>
      <w:r>
        <w:t xml:space="preserve"> </w:t>
      </w:r>
      <w:r>
        <w:rPr>
          <w:rStyle w:val="ow"/>
        </w:rPr>
        <w:t>in</w:t>
      </w:r>
      <w:r>
        <w:t xml:space="preserve"> </w:t>
      </w:r>
      <w:r>
        <w:rPr>
          <w:rStyle w:val="nb"/>
        </w:rPr>
        <w:t>range</w:t>
      </w:r>
      <w:r>
        <w:rPr>
          <w:rStyle w:val="p"/>
        </w:rPr>
        <w:t>(</w:t>
      </w:r>
      <w:proofErr w:type="spellStart"/>
      <w:r>
        <w:rPr>
          <w:rStyle w:val="nb"/>
        </w:rPr>
        <w:t>len</w:t>
      </w:r>
      <w:proofErr w:type="spellEnd"/>
      <w:r>
        <w:rPr>
          <w:rStyle w:val="p"/>
        </w:rPr>
        <w:t>(</w:t>
      </w:r>
      <w:proofErr w:type="spellStart"/>
      <w:r>
        <w:rPr>
          <w:rStyle w:val="n"/>
        </w:rPr>
        <w:t>pred</w:t>
      </w:r>
      <w:proofErr w:type="spellEnd"/>
      <w:r>
        <w:rPr>
          <w:rStyle w:val="p"/>
        </w:rPr>
        <w:t>)):</w:t>
      </w:r>
    </w:p>
    <w:p w14:paraId="30495AFC" w14:textId="77777777" w:rsidR="00084A03" w:rsidRDefault="00084A03" w:rsidP="00084A03">
      <w:pPr>
        <w:pStyle w:val="HTMLPreformatted"/>
        <w:ind w:left="720"/>
      </w:pPr>
      <w:r>
        <w:t xml:space="preserve">    </w:t>
      </w:r>
      <w:r>
        <w:rPr>
          <w:rStyle w:val="k"/>
        </w:rPr>
        <w:t>if</w:t>
      </w:r>
      <w:r>
        <w:t xml:space="preserve"> </w:t>
      </w:r>
      <w:proofErr w:type="spellStart"/>
      <w:r>
        <w:rPr>
          <w:rStyle w:val="n"/>
        </w:rPr>
        <w:t>pred</w:t>
      </w:r>
      <w:proofErr w:type="spellEnd"/>
      <w:r>
        <w:rPr>
          <w:rStyle w:val="p"/>
        </w:rPr>
        <w:t>[</w:t>
      </w:r>
      <w:proofErr w:type="spellStart"/>
      <w:r>
        <w:rPr>
          <w:rStyle w:val="n"/>
        </w:rPr>
        <w:t>i</w:t>
      </w:r>
      <w:proofErr w:type="spellEnd"/>
      <w:proofErr w:type="gramStart"/>
      <w:r>
        <w:rPr>
          <w:rStyle w:val="p"/>
        </w:rPr>
        <w:t>]</w:t>
      </w:r>
      <w:r>
        <w:rPr>
          <w:rStyle w:val="o"/>
        </w:rPr>
        <w:t>.</w:t>
      </w:r>
      <w:r>
        <w:rPr>
          <w:rStyle w:val="n"/>
        </w:rPr>
        <w:t>item</w:t>
      </w:r>
      <w:proofErr w:type="gramEnd"/>
      <w:r>
        <w:rPr>
          <w:rStyle w:val="p"/>
        </w:rPr>
        <w:t>()</w:t>
      </w:r>
      <w:r>
        <w:t xml:space="preserve"> </w:t>
      </w:r>
      <w:r>
        <w:rPr>
          <w:rStyle w:val="o"/>
        </w:rPr>
        <w:t>&gt;</w:t>
      </w:r>
      <w:r>
        <w:t xml:space="preserve"> </w:t>
      </w:r>
      <w:r>
        <w:rPr>
          <w:rStyle w:val="mf"/>
        </w:rPr>
        <w:t>0.5</w:t>
      </w:r>
      <w:r>
        <w:rPr>
          <w:rStyle w:val="p"/>
        </w:rPr>
        <w:t>:</w:t>
      </w:r>
    </w:p>
    <w:p w14:paraId="09343F34" w14:textId="77777777" w:rsidR="00084A03" w:rsidRDefault="00084A03" w:rsidP="00084A03">
      <w:pPr>
        <w:pStyle w:val="HTMLPreformatted"/>
        <w:ind w:left="720"/>
      </w:pPr>
      <w:r>
        <w:t xml:space="preserve">        </w:t>
      </w:r>
      <w:proofErr w:type="spellStart"/>
      <w:proofErr w:type="gramStart"/>
      <w:r>
        <w:rPr>
          <w:rStyle w:val="n"/>
        </w:rPr>
        <w:t>prediction</w:t>
      </w:r>
      <w:r>
        <w:rPr>
          <w:rStyle w:val="o"/>
        </w:rPr>
        <w:t>.</w:t>
      </w:r>
      <w:r>
        <w:rPr>
          <w:rStyle w:val="n"/>
        </w:rPr>
        <w:t>append</w:t>
      </w:r>
      <w:proofErr w:type="spellEnd"/>
      <w:proofErr w:type="gramEnd"/>
      <w:r>
        <w:rPr>
          <w:rStyle w:val="p"/>
        </w:rPr>
        <w:t>(</w:t>
      </w:r>
      <w:r>
        <w:rPr>
          <w:rStyle w:val="mi"/>
        </w:rPr>
        <w:t>1</w:t>
      </w:r>
      <w:r>
        <w:rPr>
          <w:rStyle w:val="p"/>
        </w:rPr>
        <w:t>)</w:t>
      </w:r>
    </w:p>
    <w:p w14:paraId="34697692" w14:textId="77777777" w:rsidR="00084A03" w:rsidRDefault="00084A03" w:rsidP="00084A03">
      <w:pPr>
        <w:pStyle w:val="HTMLPreformatted"/>
        <w:ind w:left="720"/>
      </w:pPr>
      <w:r>
        <w:t xml:space="preserve">    </w:t>
      </w:r>
      <w:r>
        <w:rPr>
          <w:rStyle w:val="k"/>
        </w:rPr>
        <w:t>else</w:t>
      </w:r>
      <w:r>
        <w:rPr>
          <w:rStyle w:val="p"/>
        </w:rPr>
        <w:t>:</w:t>
      </w:r>
    </w:p>
    <w:p w14:paraId="4CF6A038" w14:textId="77777777" w:rsidR="00084A03" w:rsidRDefault="00084A03" w:rsidP="00084A03">
      <w:pPr>
        <w:pStyle w:val="HTMLPreformatted"/>
        <w:ind w:left="720"/>
      </w:pPr>
      <w:r>
        <w:t xml:space="preserve">        </w:t>
      </w:r>
      <w:proofErr w:type="spellStart"/>
      <w:proofErr w:type="gramStart"/>
      <w:r>
        <w:rPr>
          <w:rStyle w:val="n"/>
        </w:rPr>
        <w:t>prediction</w:t>
      </w:r>
      <w:r>
        <w:rPr>
          <w:rStyle w:val="o"/>
        </w:rPr>
        <w:t>.</w:t>
      </w:r>
      <w:r>
        <w:rPr>
          <w:rStyle w:val="n"/>
        </w:rPr>
        <w:t>append</w:t>
      </w:r>
      <w:proofErr w:type="spellEnd"/>
      <w:proofErr w:type="gramEnd"/>
      <w:r>
        <w:rPr>
          <w:rStyle w:val="p"/>
        </w:rPr>
        <w:t>(</w:t>
      </w:r>
      <w:r>
        <w:rPr>
          <w:rStyle w:val="mi"/>
        </w:rPr>
        <w:t>0</w:t>
      </w:r>
      <w:r>
        <w:rPr>
          <w:rStyle w:val="p"/>
        </w:rPr>
        <w:t>)</w:t>
      </w:r>
    </w:p>
    <w:p w14:paraId="02B20279" w14:textId="14BB32D2" w:rsidR="00084A03" w:rsidRDefault="00084A03" w:rsidP="00084A03">
      <w:pPr>
        <w:pStyle w:val="HTMLPreformatted"/>
        <w:ind w:left="720"/>
      </w:pPr>
    </w:p>
    <w:p w14:paraId="7CDA0D02" w14:textId="77777777" w:rsidR="00084A03" w:rsidRDefault="00084A03" w:rsidP="00084A03">
      <w:pPr>
        <w:pStyle w:val="HTMLPreformatted"/>
        <w:numPr>
          <w:ilvl w:val="0"/>
          <w:numId w:val="41"/>
        </w:numPr>
      </w:pPr>
      <w:r>
        <w:rPr>
          <w:rStyle w:val="c1"/>
        </w:rPr>
        <w:t># getting the accuracy</w:t>
      </w:r>
    </w:p>
    <w:p w14:paraId="5431FD89" w14:textId="77777777" w:rsidR="00084A03" w:rsidRDefault="00084A03" w:rsidP="00084A03">
      <w:pPr>
        <w:pStyle w:val="HTMLPreformatted"/>
        <w:ind w:left="720"/>
      </w:pPr>
      <w:r>
        <w:rPr>
          <w:rStyle w:val="kn"/>
        </w:rPr>
        <w:t>from</w:t>
      </w:r>
      <w:r>
        <w:t xml:space="preserve"> </w:t>
      </w:r>
      <w:proofErr w:type="spellStart"/>
      <w:proofErr w:type="gramStart"/>
      <w:r>
        <w:rPr>
          <w:rStyle w:val="nn"/>
        </w:rPr>
        <w:t>sklearn.metrics</w:t>
      </w:r>
      <w:proofErr w:type="spellEnd"/>
      <w:proofErr w:type="gramEnd"/>
      <w:r>
        <w:t xml:space="preserve"> </w:t>
      </w:r>
      <w:r>
        <w:rPr>
          <w:rStyle w:val="kn"/>
        </w:rPr>
        <w:t>import</w:t>
      </w:r>
      <w:r>
        <w:t xml:space="preserve"> </w:t>
      </w:r>
      <w:proofErr w:type="spellStart"/>
      <w:r>
        <w:rPr>
          <w:rStyle w:val="n"/>
        </w:rPr>
        <w:t>accuracy_score</w:t>
      </w:r>
      <w:proofErr w:type="spellEnd"/>
    </w:p>
    <w:p w14:paraId="1CD85BB2" w14:textId="77777777" w:rsidR="00084A03" w:rsidRDefault="00084A03" w:rsidP="00084A03">
      <w:pPr>
        <w:pStyle w:val="HTMLPreformatted"/>
        <w:ind w:left="720"/>
      </w:pPr>
    </w:p>
    <w:p w14:paraId="334276DC" w14:textId="77777777" w:rsidR="00084A03" w:rsidRDefault="00084A03" w:rsidP="00084A03">
      <w:pPr>
        <w:pStyle w:val="HTMLPreformatted"/>
        <w:ind w:left="720"/>
      </w:pPr>
      <w:r>
        <w:rPr>
          <w:rStyle w:val="n"/>
        </w:rPr>
        <w:t>accuracy</w:t>
      </w:r>
      <w:r>
        <w:t xml:space="preserve"> </w:t>
      </w:r>
      <w:r>
        <w:rPr>
          <w:rStyle w:val="o"/>
        </w:rPr>
        <w:t>=</w:t>
      </w:r>
      <w:r>
        <w:t xml:space="preserve"> </w:t>
      </w:r>
      <w:proofErr w:type="spellStart"/>
      <w:r>
        <w:rPr>
          <w:rStyle w:val="n"/>
        </w:rPr>
        <w:t>accuracy_score</w:t>
      </w:r>
      <w:proofErr w:type="spellEnd"/>
      <w:r>
        <w:rPr>
          <w:rStyle w:val="p"/>
        </w:rPr>
        <w:t>(</w:t>
      </w:r>
      <w:r>
        <w:rPr>
          <w:rStyle w:val="nb"/>
        </w:rPr>
        <w:t>list</w:t>
      </w:r>
      <w:r>
        <w:rPr>
          <w:rStyle w:val="p"/>
        </w:rPr>
        <w:t>(</w:t>
      </w:r>
      <w:proofErr w:type="spellStart"/>
      <w:r>
        <w:rPr>
          <w:rStyle w:val="n"/>
        </w:rPr>
        <w:t>y_test</w:t>
      </w:r>
      <w:proofErr w:type="spellEnd"/>
      <w:r>
        <w:rPr>
          <w:rStyle w:val="p"/>
        </w:rPr>
        <w:t>),</w:t>
      </w:r>
      <w:r>
        <w:t xml:space="preserve"> </w:t>
      </w:r>
      <w:r>
        <w:rPr>
          <w:rStyle w:val="n"/>
        </w:rPr>
        <w:t>prediction</w:t>
      </w:r>
      <w:r>
        <w:rPr>
          <w:rStyle w:val="p"/>
        </w:rPr>
        <w:t>)</w:t>
      </w:r>
    </w:p>
    <w:p w14:paraId="17D69C6F" w14:textId="77777777" w:rsidR="00084A03" w:rsidRDefault="00084A03" w:rsidP="00084A03">
      <w:pPr>
        <w:pStyle w:val="HTMLPreformatted"/>
        <w:ind w:left="720"/>
      </w:pPr>
    </w:p>
    <w:p w14:paraId="1F3BFEE1" w14:textId="77777777" w:rsidR="00084A03" w:rsidRDefault="00084A03" w:rsidP="00084A03">
      <w:pPr>
        <w:pStyle w:val="HTMLPreformatted"/>
        <w:ind w:left="720"/>
      </w:pPr>
      <w:proofErr w:type="gramStart"/>
      <w:r>
        <w:rPr>
          <w:rStyle w:val="nb"/>
        </w:rPr>
        <w:t>print</w:t>
      </w:r>
      <w:r>
        <w:rPr>
          <w:rStyle w:val="p"/>
        </w:rPr>
        <w:t>(</w:t>
      </w:r>
      <w:proofErr w:type="gramEnd"/>
      <w:r>
        <w:rPr>
          <w:rStyle w:val="s2"/>
        </w:rPr>
        <w:t>"Model Accuracy : "</w:t>
      </w:r>
      <w:r>
        <w:rPr>
          <w:rStyle w:val="p"/>
        </w:rPr>
        <w:t>,</w:t>
      </w:r>
      <w:r>
        <w:t xml:space="preserve"> </w:t>
      </w:r>
      <w:r>
        <w:rPr>
          <w:rStyle w:val="n"/>
        </w:rPr>
        <w:t>accuracy</w:t>
      </w:r>
      <w:r>
        <w:rPr>
          <w:rStyle w:val="p"/>
        </w:rPr>
        <w:t>)</w:t>
      </w:r>
    </w:p>
    <w:p w14:paraId="70E76E04" w14:textId="7151F583" w:rsidR="00084A03" w:rsidRPr="00084A03" w:rsidRDefault="00084A03" w:rsidP="00084A03">
      <w:pPr>
        <w:pStyle w:val="ListParagraph"/>
        <w:rPr>
          <w:lang w:val="en-ZA"/>
        </w:rPr>
      </w:pPr>
    </w:p>
    <w:p w14:paraId="317AA612" w14:textId="77777777" w:rsidR="00084A03" w:rsidRDefault="00084A03" w:rsidP="00084A03">
      <w:pPr>
        <w:pStyle w:val="HTMLPreformatted"/>
        <w:numPr>
          <w:ilvl w:val="0"/>
          <w:numId w:val="41"/>
        </w:numPr>
      </w:pPr>
      <w:r>
        <w:rPr>
          <w:rStyle w:val="c1"/>
        </w:rPr>
        <w:t># get the confusion matrix</w:t>
      </w:r>
    </w:p>
    <w:p w14:paraId="4941D7E8" w14:textId="77777777" w:rsidR="00084A03" w:rsidRDefault="00084A03" w:rsidP="00084A03">
      <w:pPr>
        <w:pStyle w:val="HTMLPreformatted"/>
        <w:ind w:left="720"/>
      </w:pPr>
      <w:r>
        <w:rPr>
          <w:rStyle w:val="kn"/>
        </w:rPr>
        <w:t>from</w:t>
      </w:r>
      <w:r>
        <w:t xml:space="preserve"> </w:t>
      </w:r>
      <w:proofErr w:type="spellStart"/>
      <w:proofErr w:type="gramStart"/>
      <w:r>
        <w:rPr>
          <w:rStyle w:val="nn"/>
        </w:rPr>
        <w:t>sklearn.metrics</w:t>
      </w:r>
      <w:proofErr w:type="spellEnd"/>
      <w:proofErr w:type="gramEnd"/>
      <w:r>
        <w:t xml:space="preserve"> </w:t>
      </w:r>
      <w:r>
        <w:rPr>
          <w:rStyle w:val="kn"/>
        </w:rPr>
        <w:t>import</w:t>
      </w:r>
      <w:r>
        <w:t xml:space="preserve"> </w:t>
      </w:r>
      <w:proofErr w:type="spellStart"/>
      <w:r>
        <w:rPr>
          <w:rStyle w:val="n"/>
        </w:rPr>
        <w:t>confusion_matrix</w:t>
      </w:r>
      <w:proofErr w:type="spellEnd"/>
    </w:p>
    <w:p w14:paraId="7E04B12D" w14:textId="77777777" w:rsidR="00084A03" w:rsidRDefault="00084A03" w:rsidP="00084A03">
      <w:pPr>
        <w:pStyle w:val="HTMLPreformatted"/>
        <w:ind w:left="720"/>
      </w:pPr>
      <w:r>
        <w:rPr>
          <w:rStyle w:val="n"/>
        </w:rPr>
        <w:t>cm</w:t>
      </w:r>
      <w:r>
        <w:t xml:space="preserve"> </w:t>
      </w:r>
      <w:r>
        <w:rPr>
          <w:rStyle w:val="o"/>
        </w:rPr>
        <w:t>=</w:t>
      </w:r>
      <w:r>
        <w:t xml:space="preserve"> </w:t>
      </w:r>
      <w:proofErr w:type="spellStart"/>
      <w:r>
        <w:rPr>
          <w:rStyle w:val="n"/>
        </w:rPr>
        <w:t>confusion_matrix</w:t>
      </w:r>
      <w:proofErr w:type="spellEnd"/>
      <w:r>
        <w:rPr>
          <w:rStyle w:val="p"/>
        </w:rPr>
        <w:t>(</w:t>
      </w:r>
      <w:r>
        <w:rPr>
          <w:rStyle w:val="nb"/>
        </w:rPr>
        <w:t>list</w:t>
      </w:r>
      <w:r>
        <w:rPr>
          <w:rStyle w:val="p"/>
        </w:rPr>
        <w:t>(</w:t>
      </w:r>
      <w:proofErr w:type="spellStart"/>
      <w:r>
        <w:rPr>
          <w:rStyle w:val="n"/>
        </w:rPr>
        <w:t>y_test</w:t>
      </w:r>
      <w:proofErr w:type="spellEnd"/>
      <w:r>
        <w:rPr>
          <w:rStyle w:val="p"/>
        </w:rPr>
        <w:t>),</w:t>
      </w:r>
      <w:r>
        <w:t xml:space="preserve"> </w:t>
      </w:r>
      <w:r>
        <w:rPr>
          <w:rStyle w:val="n"/>
        </w:rPr>
        <w:t>prediction</w:t>
      </w:r>
      <w:r>
        <w:rPr>
          <w:rStyle w:val="p"/>
        </w:rPr>
        <w:t>)</w:t>
      </w:r>
    </w:p>
    <w:p w14:paraId="150DF9A5" w14:textId="77777777" w:rsidR="00084A03" w:rsidRDefault="00084A03" w:rsidP="00084A03">
      <w:pPr>
        <w:pStyle w:val="HTMLPreformatted"/>
        <w:ind w:left="720"/>
      </w:pPr>
      <w:proofErr w:type="spellStart"/>
      <w:proofErr w:type="gramStart"/>
      <w:r>
        <w:rPr>
          <w:rStyle w:val="n"/>
        </w:rPr>
        <w:t>plt</w:t>
      </w:r>
      <w:r>
        <w:rPr>
          <w:rStyle w:val="o"/>
        </w:rPr>
        <w:t>.</w:t>
      </w:r>
      <w:r>
        <w:rPr>
          <w:rStyle w:val="n"/>
        </w:rPr>
        <w:t>figure</w:t>
      </w:r>
      <w:proofErr w:type="spellEnd"/>
      <w:proofErr w:type="gramEnd"/>
      <w:r>
        <w:rPr>
          <w:rStyle w:val="p"/>
        </w:rPr>
        <w:t>(</w:t>
      </w:r>
      <w:proofErr w:type="spellStart"/>
      <w:r>
        <w:rPr>
          <w:rStyle w:val="n"/>
        </w:rPr>
        <w:t>figsize</w:t>
      </w:r>
      <w:proofErr w:type="spellEnd"/>
      <w:r>
        <w:t xml:space="preserve"> </w:t>
      </w:r>
      <w:r>
        <w:rPr>
          <w:rStyle w:val="o"/>
        </w:rPr>
        <w:t>=</w:t>
      </w:r>
      <w:r>
        <w:t xml:space="preserve"> </w:t>
      </w:r>
      <w:r>
        <w:rPr>
          <w:rStyle w:val="p"/>
        </w:rPr>
        <w:t>(</w:t>
      </w:r>
      <w:r>
        <w:rPr>
          <w:rStyle w:val="mi"/>
        </w:rPr>
        <w:t>25</w:t>
      </w:r>
      <w:r>
        <w:rPr>
          <w:rStyle w:val="p"/>
        </w:rPr>
        <w:t>,</w:t>
      </w:r>
      <w:r>
        <w:t xml:space="preserve"> </w:t>
      </w:r>
      <w:r>
        <w:rPr>
          <w:rStyle w:val="mi"/>
        </w:rPr>
        <w:t>25</w:t>
      </w:r>
      <w:r>
        <w:rPr>
          <w:rStyle w:val="p"/>
        </w:rPr>
        <w:t>))</w:t>
      </w:r>
    </w:p>
    <w:p w14:paraId="542EF0CD" w14:textId="77777777" w:rsidR="00084A03" w:rsidRDefault="00084A03" w:rsidP="00084A03">
      <w:pPr>
        <w:pStyle w:val="HTMLPreformatted"/>
        <w:ind w:left="720"/>
      </w:pPr>
      <w:proofErr w:type="spellStart"/>
      <w:proofErr w:type="gramStart"/>
      <w:r>
        <w:rPr>
          <w:rStyle w:val="n"/>
        </w:rPr>
        <w:t>sns</w:t>
      </w:r>
      <w:r>
        <w:rPr>
          <w:rStyle w:val="o"/>
        </w:rPr>
        <w:t>.</w:t>
      </w:r>
      <w:r>
        <w:rPr>
          <w:rStyle w:val="n"/>
        </w:rPr>
        <w:t>heatmap</w:t>
      </w:r>
      <w:proofErr w:type="spellEnd"/>
      <w:proofErr w:type="gramEnd"/>
      <w:r>
        <w:rPr>
          <w:rStyle w:val="p"/>
        </w:rPr>
        <w:t>(</w:t>
      </w:r>
      <w:r>
        <w:rPr>
          <w:rStyle w:val="n"/>
        </w:rPr>
        <w:t>cm</w:t>
      </w:r>
      <w:r>
        <w:rPr>
          <w:rStyle w:val="p"/>
        </w:rPr>
        <w:t>,</w:t>
      </w:r>
      <w:r>
        <w:t xml:space="preserve"> </w:t>
      </w:r>
      <w:proofErr w:type="spellStart"/>
      <w:r>
        <w:rPr>
          <w:rStyle w:val="n"/>
        </w:rPr>
        <w:t>annot</w:t>
      </w:r>
      <w:proofErr w:type="spellEnd"/>
      <w:r>
        <w:t xml:space="preserve"> </w:t>
      </w:r>
      <w:r>
        <w:rPr>
          <w:rStyle w:val="o"/>
        </w:rPr>
        <w:t>=</w:t>
      </w:r>
      <w:r>
        <w:t xml:space="preserve"> </w:t>
      </w:r>
      <w:r>
        <w:rPr>
          <w:rStyle w:val="kc"/>
        </w:rPr>
        <w:t>True</w:t>
      </w:r>
      <w:r>
        <w:rPr>
          <w:rStyle w:val="p"/>
        </w:rPr>
        <w:t>)</w:t>
      </w:r>
    </w:p>
    <w:p w14:paraId="5BB1F47B" w14:textId="4E83E222" w:rsidR="00084A03" w:rsidRDefault="00084A03" w:rsidP="00084A03">
      <w:pPr>
        <w:pStyle w:val="ListParagraph"/>
        <w:rPr>
          <w:lang w:val="en-ZA"/>
        </w:rPr>
      </w:pPr>
    </w:p>
    <w:p w14:paraId="34870B98" w14:textId="1BEAEBF1" w:rsidR="00084A03" w:rsidRDefault="00084A03" w:rsidP="00084A03">
      <w:pPr>
        <w:pStyle w:val="ListParagraph"/>
        <w:rPr>
          <w:lang w:val="en-ZA"/>
        </w:rPr>
      </w:pPr>
      <w:r>
        <w:rPr>
          <w:noProof/>
        </w:rPr>
        <w:drawing>
          <wp:inline distT="0" distB="0" distL="0" distR="0" wp14:anchorId="526498DB" wp14:editId="356FC525">
            <wp:extent cx="3284220" cy="33393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674" cy="3358072"/>
                    </a:xfrm>
                    <a:prstGeom prst="rect">
                      <a:avLst/>
                    </a:prstGeom>
                  </pic:spPr>
                </pic:pic>
              </a:graphicData>
            </a:graphic>
          </wp:inline>
        </w:drawing>
      </w:r>
    </w:p>
    <w:p w14:paraId="57711AF8" w14:textId="77777777" w:rsidR="00084A03" w:rsidRDefault="00084A03" w:rsidP="00084A03">
      <w:pPr>
        <w:pStyle w:val="HTMLPreformatted"/>
        <w:numPr>
          <w:ilvl w:val="0"/>
          <w:numId w:val="41"/>
        </w:numPr>
      </w:pPr>
      <w:r>
        <w:rPr>
          <w:rStyle w:val="c1"/>
        </w:rPr>
        <w:lastRenderedPageBreak/>
        <w:t xml:space="preserve"># category </w:t>
      </w:r>
      <w:proofErr w:type="spellStart"/>
      <w:r>
        <w:rPr>
          <w:rStyle w:val="c1"/>
        </w:rPr>
        <w:t>dict</w:t>
      </w:r>
      <w:proofErr w:type="spellEnd"/>
    </w:p>
    <w:p w14:paraId="29248A04" w14:textId="77777777" w:rsidR="00084A03" w:rsidRDefault="00084A03" w:rsidP="00084A03">
      <w:pPr>
        <w:pStyle w:val="HTMLPreformatted"/>
        <w:ind w:left="720"/>
      </w:pPr>
      <w:r>
        <w:rPr>
          <w:rStyle w:val="n"/>
        </w:rPr>
        <w:t>category</w:t>
      </w:r>
      <w:r>
        <w:t xml:space="preserve"> </w:t>
      </w:r>
      <w:r>
        <w:rPr>
          <w:rStyle w:val="o"/>
        </w:rPr>
        <w:t>=</w:t>
      </w:r>
      <w:r>
        <w:t xml:space="preserve"> </w:t>
      </w:r>
      <w:proofErr w:type="gramStart"/>
      <w:r>
        <w:rPr>
          <w:rStyle w:val="p"/>
        </w:rPr>
        <w:t>{</w:t>
      </w:r>
      <w:r>
        <w:t xml:space="preserve"> </w:t>
      </w:r>
      <w:r>
        <w:rPr>
          <w:rStyle w:val="mi"/>
        </w:rPr>
        <w:t>0</w:t>
      </w:r>
      <w:proofErr w:type="gramEnd"/>
      <w:r>
        <w:rPr>
          <w:rStyle w:val="p"/>
        </w:rPr>
        <w:t>:</w:t>
      </w:r>
      <w:r>
        <w:t xml:space="preserve"> </w:t>
      </w:r>
      <w:r>
        <w:rPr>
          <w:rStyle w:val="s1"/>
        </w:rPr>
        <w:t>'Fake News'</w:t>
      </w:r>
      <w:r>
        <w:rPr>
          <w:rStyle w:val="p"/>
        </w:rPr>
        <w:t>,</w:t>
      </w:r>
      <w:r>
        <w:t xml:space="preserve"> </w:t>
      </w:r>
      <w:r>
        <w:rPr>
          <w:rStyle w:val="mi"/>
        </w:rPr>
        <w:t>1</w:t>
      </w:r>
      <w:r>
        <w:t xml:space="preserve"> </w:t>
      </w:r>
      <w:r>
        <w:rPr>
          <w:rStyle w:val="p"/>
        </w:rPr>
        <w:t>:</w:t>
      </w:r>
      <w:r>
        <w:t xml:space="preserve"> </w:t>
      </w:r>
      <w:r>
        <w:rPr>
          <w:rStyle w:val="s2"/>
        </w:rPr>
        <w:t>"Real News"</w:t>
      </w:r>
      <w:r>
        <w:rPr>
          <w:rStyle w:val="p"/>
        </w:rPr>
        <w:t>}</w:t>
      </w:r>
    </w:p>
    <w:p w14:paraId="3E881618" w14:textId="77777777" w:rsidR="00DE0827" w:rsidRDefault="00DE0827" w:rsidP="00DE0827">
      <w:pPr>
        <w:pStyle w:val="Heading1"/>
        <w:numPr>
          <w:ilvl w:val="0"/>
          <w:numId w:val="0"/>
        </w:numPr>
        <w:rPr>
          <w:szCs w:val="32"/>
        </w:rPr>
      </w:pPr>
    </w:p>
    <w:p w14:paraId="5919B269" w14:textId="295B6E30" w:rsidR="00DE0827" w:rsidRDefault="00DE0827" w:rsidP="00DE0827">
      <w:pPr>
        <w:pStyle w:val="Heading1"/>
        <w:numPr>
          <w:ilvl w:val="0"/>
          <w:numId w:val="0"/>
        </w:numPr>
        <w:rPr>
          <w:szCs w:val="32"/>
        </w:rPr>
      </w:pPr>
    </w:p>
    <w:p w14:paraId="339EDFB6" w14:textId="70F90C66" w:rsidR="00DE0827" w:rsidRDefault="00DE0827" w:rsidP="00DE0827">
      <w:pPr>
        <w:rPr>
          <w:lang w:val="en-ZA"/>
        </w:rPr>
      </w:pPr>
    </w:p>
    <w:p w14:paraId="1D5DA99B" w14:textId="77777777" w:rsidR="00DE0827" w:rsidRPr="00DE0827" w:rsidRDefault="00DE0827" w:rsidP="00DE0827">
      <w:pPr>
        <w:rPr>
          <w:lang w:val="en-ZA"/>
        </w:rPr>
      </w:pPr>
    </w:p>
    <w:p w14:paraId="4BBF54D8" w14:textId="77777777" w:rsidR="00F93AE2" w:rsidRDefault="00F93AE2" w:rsidP="00DE0827">
      <w:pPr>
        <w:pStyle w:val="Heading1"/>
        <w:numPr>
          <w:ilvl w:val="0"/>
          <w:numId w:val="0"/>
        </w:numPr>
        <w:rPr>
          <w:szCs w:val="32"/>
        </w:rPr>
      </w:pPr>
    </w:p>
    <w:p w14:paraId="1A65CE18" w14:textId="77777777" w:rsidR="00F93AE2" w:rsidRDefault="00F93AE2" w:rsidP="00DE0827">
      <w:pPr>
        <w:pStyle w:val="Heading1"/>
        <w:numPr>
          <w:ilvl w:val="0"/>
          <w:numId w:val="0"/>
        </w:numPr>
        <w:rPr>
          <w:szCs w:val="32"/>
        </w:rPr>
      </w:pPr>
    </w:p>
    <w:p w14:paraId="71665D29" w14:textId="77777777" w:rsidR="00F93AE2" w:rsidRDefault="00F93AE2" w:rsidP="00DE0827">
      <w:pPr>
        <w:pStyle w:val="Heading1"/>
        <w:numPr>
          <w:ilvl w:val="0"/>
          <w:numId w:val="0"/>
        </w:numPr>
        <w:rPr>
          <w:szCs w:val="32"/>
        </w:rPr>
      </w:pPr>
    </w:p>
    <w:p w14:paraId="4471AA86" w14:textId="20BD485C" w:rsidR="00F93AE2" w:rsidRDefault="00F93AE2" w:rsidP="00DE0827">
      <w:pPr>
        <w:pStyle w:val="Heading1"/>
        <w:numPr>
          <w:ilvl w:val="0"/>
          <w:numId w:val="0"/>
        </w:numPr>
        <w:rPr>
          <w:szCs w:val="32"/>
        </w:rPr>
      </w:pPr>
    </w:p>
    <w:p w14:paraId="188DC38C" w14:textId="11938856" w:rsidR="00F93AE2" w:rsidRDefault="00F93AE2" w:rsidP="00F93AE2">
      <w:pPr>
        <w:rPr>
          <w:lang w:val="en-ZA"/>
        </w:rPr>
      </w:pPr>
    </w:p>
    <w:p w14:paraId="63E200BD" w14:textId="77777777" w:rsidR="00F93AE2" w:rsidRPr="00F93AE2" w:rsidRDefault="00F93AE2" w:rsidP="00F93AE2">
      <w:pPr>
        <w:rPr>
          <w:lang w:val="en-ZA"/>
        </w:rPr>
      </w:pPr>
    </w:p>
    <w:p w14:paraId="7922E327" w14:textId="57A7A9A0" w:rsidR="00C41846" w:rsidRPr="00DE0827" w:rsidRDefault="006C141F" w:rsidP="00F93AE2">
      <w:pPr>
        <w:pStyle w:val="Heading1"/>
        <w:numPr>
          <w:ilvl w:val="0"/>
          <w:numId w:val="0"/>
        </w:numPr>
        <w:jc w:val="center"/>
        <w:rPr>
          <w:szCs w:val="32"/>
        </w:rPr>
      </w:pPr>
      <w:r w:rsidRPr="00DE0827">
        <w:rPr>
          <w:szCs w:val="32"/>
        </w:rPr>
        <w:lastRenderedPageBreak/>
        <w:t>Chapter 4</w:t>
      </w:r>
    </w:p>
    <w:p w14:paraId="79C68542" w14:textId="5ECE653A" w:rsidR="00522A1D" w:rsidRDefault="00F93AE2" w:rsidP="00F93AE2">
      <w:pPr>
        <w:pStyle w:val="Heading1"/>
        <w:numPr>
          <w:ilvl w:val="0"/>
          <w:numId w:val="0"/>
        </w:numPr>
        <w:ind w:left="432"/>
        <w:rPr>
          <w:szCs w:val="32"/>
        </w:rPr>
      </w:pPr>
      <w:proofErr w:type="gramStart"/>
      <w:r>
        <w:rPr>
          <w:szCs w:val="32"/>
        </w:rPr>
        <w:t>Conclusion:-</w:t>
      </w:r>
      <w:proofErr w:type="gramEnd"/>
    </w:p>
    <w:p w14:paraId="3D66706D" w14:textId="30A307BE"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The increasing number of fake news online are a danger for societies and governments as has been already probed. Moreover, the yearly increasing number of hoaxes and the emergence of the artificial intelligence trained to generate texts denote the need of strong systems oriented to discriminate the deceptions. In this work, we have proposed three novel architectures applied to textual analysis for fake news detection. Two of those created, optimized and trained from scratch and the last one fine-tuned from BERT, a pre-trained language model which achieved state of the art results in a great number of NLP tasks. Although there isn’t any benchmark available aimed at evaluating the task of fake news detection, the models here presented outperform the results in the original work which compiled the dataset used [13] (93% of accuracy) and get superior metrics compared to all the other related ones (see Section 2). This allow us to presume that it’s possible to train neural networks focused on detecting fake news merely using textual features but also that results at the state-of-the-art level can be reached through the strategies proposed. The experience gained during the development of this models allows us to state that the use of deep learning models for this task can be potentially beneficial for a wide range of actors, from social network companies to the final user in order to mitigate the increasing deceptions on the Internet. Regarding the future improvement of these models, firstly, it is mandatory to collect more data, specially from a recent period of time. This is also proposed by the researches who compiled the TI-CNN dataset, as the news there are mostly</w:t>
      </w:r>
    </w:p>
    <w:p w14:paraId="2F0E395D" w14:textId="5FBF2E13"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obtained during the US electoral campaign. In order to accomplish the above, a system to automatically collect quality news should be developed. Finally, with the aim that these models can be used by the people, some method of serving them to users is also necessary (integration with social networks, browser extensions, mobile apps...). With these lines of work in mind we expect that our system can be ready to be successfully used in the real world.</w:t>
      </w:r>
    </w:p>
    <w:p w14:paraId="15EFE27E" w14:textId="522B32B1" w:rsidR="00C41846" w:rsidRDefault="00C41846" w:rsidP="00C41846">
      <w:pPr>
        <w:rPr>
          <w:szCs w:val="24"/>
          <w:lang w:val="en-ZA"/>
        </w:rPr>
      </w:pPr>
    </w:p>
    <w:p w14:paraId="5E449E25" w14:textId="0973D639" w:rsidR="00F93AE2" w:rsidRDefault="00F93AE2" w:rsidP="00C41846">
      <w:pPr>
        <w:rPr>
          <w:szCs w:val="24"/>
          <w:lang w:val="en-ZA"/>
        </w:rPr>
      </w:pPr>
    </w:p>
    <w:p w14:paraId="3BEE07F2" w14:textId="77777777" w:rsidR="00F93AE2" w:rsidRPr="00F93AE2" w:rsidRDefault="00F93AE2" w:rsidP="00C41846">
      <w:pPr>
        <w:rPr>
          <w:szCs w:val="24"/>
          <w:lang w:val="en-ZA"/>
        </w:rPr>
      </w:pPr>
    </w:p>
    <w:p w14:paraId="17C9D4EF" w14:textId="44578357" w:rsidR="00C41846" w:rsidRPr="00C41846" w:rsidRDefault="00C41846" w:rsidP="00F93AE2">
      <w:pPr>
        <w:pStyle w:val="Heading1"/>
        <w:numPr>
          <w:ilvl w:val="0"/>
          <w:numId w:val="0"/>
        </w:numPr>
        <w:ind w:left="432"/>
      </w:pPr>
      <w:r w:rsidRPr="00F93AE2">
        <w:rPr>
          <w:szCs w:val="32"/>
        </w:rPr>
        <w:lastRenderedPageBreak/>
        <w:t>Chapter 5</w:t>
      </w:r>
    </w:p>
    <w:p w14:paraId="4FF323B8" w14:textId="24AF6C91" w:rsidR="00522A1D" w:rsidRDefault="006C141F">
      <w:pPr>
        <w:pStyle w:val="Heading1"/>
        <w:rPr>
          <w:sz w:val="26"/>
          <w:szCs w:val="26"/>
        </w:rPr>
      </w:pPr>
      <w:proofErr w:type="gramStart"/>
      <w:r>
        <w:rPr>
          <w:szCs w:val="32"/>
        </w:rPr>
        <w:t>R</w:t>
      </w:r>
      <w:r>
        <w:rPr>
          <w:sz w:val="26"/>
          <w:szCs w:val="26"/>
        </w:rPr>
        <w:t>eferences</w:t>
      </w:r>
      <w:r w:rsidR="00C41846">
        <w:rPr>
          <w:sz w:val="26"/>
          <w:szCs w:val="26"/>
        </w:rPr>
        <w:t>:-</w:t>
      </w:r>
      <w:proofErr w:type="gramEnd"/>
    </w:p>
    <w:p w14:paraId="6DFF0292"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[1] Statista. Which, if any, is your main source of news? https://www.statista.com/statistics/198765/</w:t>
      </w:r>
    </w:p>
    <w:p w14:paraId="6B127ACC"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main-source-of-international-news-in-selected-countries/. Online; Accessed on 03-29-2019.</w:t>
      </w:r>
    </w:p>
    <w:p w14:paraId="3EFDC358"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 xml:space="preserve">[2] Hunt </w:t>
      </w:r>
      <w:proofErr w:type="spellStart"/>
      <w:r w:rsidRPr="00F93AE2">
        <w:rPr>
          <w:rFonts w:eastAsia="Times New Roman"/>
          <w:sz w:val="28"/>
          <w:szCs w:val="28"/>
          <w:lang w:eastAsia="en-US"/>
        </w:rPr>
        <w:t>Allcott</w:t>
      </w:r>
      <w:proofErr w:type="spellEnd"/>
      <w:r w:rsidRPr="00F93AE2">
        <w:rPr>
          <w:rFonts w:eastAsia="Times New Roman"/>
          <w:sz w:val="28"/>
          <w:szCs w:val="28"/>
          <w:lang w:eastAsia="en-US"/>
        </w:rPr>
        <w:t xml:space="preserve"> and Matthew Gentzkow. Social media and fake news in the 2016 election. Technical report, National</w:t>
      </w:r>
    </w:p>
    <w:p w14:paraId="283BDBB7"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Bureau of Economic Research, 2016.</w:t>
      </w:r>
    </w:p>
    <w:p w14:paraId="1B68BFAB"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 xml:space="preserve">[3] Alexandre Bovet &amp; </w:t>
      </w:r>
      <w:proofErr w:type="spellStart"/>
      <w:r w:rsidRPr="00F93AE2">
        <w:rPr>
          <w:rFonts w:eastAsia="Times New Roman"/>
          <w:sz w:val="28"/>
          <w:szCs w:val="28"/>
          <w:lang w:eastAsia="en-US"/>
        </w:rPr>
        <w:t>Hernán</w:t>
      </w:r>
      <w:proofErr w:type="spellEnd"/>
      <w:r w:rsidRPr="00F93AE2">
        <w:rPr>
          <w:rFonts w:eastAsia="Times New Roman"/>
          <w:sz w:val="28"/>
          <w:szCs w:val="28"/>
          <w:lang w:eastAsia="en-US"/>
        </w:rPr>
        <w:t xml:space="preserve"> A. </w:t>
      </w:r>
      <w:proofErr w:type="spellStart"/>
      <w:r w:rsidRPr="00F93AE2">
        <w:rPr>
          <w:rFonts w:eastAsia="Times New Roman"/>
          <w:sz w:val="28"/>
          <w:szCs w:val="28"/>
          <w:lang w:eastAsia="en-US"/>
        </w:rPr>
        <w:t>Makse</w:t>
      </w:r>
      <w:proofErr w:type="spellEnd"/>
      <w:r w:rsidRPr="00F93AE2">
        <w:rPr>
          <w:rFonts w:eastAsia="Times New Roman"/>
          <w:sz w:val="28"/>
          <w:szCs w:val="28"/>
          <w:lang w:eastAsia="en-US"/>
        </w:rPr>
        <w:t>. Influence of fake news in twitter during the 2016 us presidential election.</w:t>
      </w:r>
    </w:p>
    <w:p w14:paraId="1C8DC1D7"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Nature Communications, 10(7), 2019.</w:t>
      </w:r>
    </w:p>
    <w:p w14:paraId="055209DC"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 xml:space="preserve">[4] Max Boot. Without the </w:t>
      </w:r>
      <w:proofErr w:type="spellStart"/>
      <w:r w:rsidRPr="00F93AE2">
        <w:rPr>
          <w:rFonts w:eastAsia="Times New Roman"/>
          <w:sz w:val="28"/>
          <w:szCs w:val="28"/>
          <w:lang w:eastAsia="en-US"/>
        </w:rPr>
        <w:t>russians</w:t>
      </w:r>
      <w:proofErr w:type="spellEnd"/>
      <w:r w:rsidRPr="00F93AE2">
        <w:rPr>
          <w:rFonts w:eastAsia="Times New Roman"/>
          <w:sz w:val="28"/>
          <w:szCs w:val="28"/>
          <w:lang w:eastAsia="en-US"/>
        </w:rPr>
        <w:t>, trump wouldn’t have won. https://www.</w:t>
      </w:r>
    </w:p>
    <w:p w14:paraId="3750EB9A"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washingtonpost.com/opinions/without-the-russians-trump-wouldnt-have-won/2018/07/</w:t>
      </w:r>
    </w:p>
    <w:p w14:paraId="366B5301"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24/f4c87894-8f6b-11e8-bcd5-9d911c784c38_story.html?utm_term=.ac812004f1e2, 2018. Online;</w:t>
      </w:r>
    </w:p>
    <w:p w14:paraId="3DAE35AB" w14:textId="3598B16C" w:rsidR="006C141F" w:rsidRPr="00F93AE2" w:rsidRDefault="00F93AE2" w:rsidP="00F93AE2">
      <w:pPr>
        <w:spacing w:after="0"/>
        <w:rPr>
          <w:rFonts w:eastAsia="Times New Roman"/>
          <w:sz w:val="28"/>
          <w:szCs w:val="28"/>
          <w:lang w:eastAsia="en-US"/>
        </w:rPr>
      </w:pPr>
      <w:r w:rsidRPr="00F93AE2">
        <w:rPr>
          <w:rFonts w:eastAsia="Times New Roman"/>
          <w:sz w:val="28"/>
          <w:szCs w:val="28"/>
          <w:lang w:eastAsia="en-US"/>
        </w:rPr>
        <w:t>Accessed on 03-29-2019.</w:t>
      </w:r>
    </w:p>
    <w:p w14:paraId="7768B611"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 xml:space="preserve">5] Eugenio </w:t>
      </w:r>
      <w:proofErr w:type="spellStart"/>
      <w:r w:rsidRPr="00F93AE2">
        <w:rPr>
          <w:rFonts w:eastAsia="Times New Roman"/>
          <w:sz w:val="28"/>
          <w:szCs w:val="28"/>
          <w:lang w:eastAsia="en-US"/>
        </w:rPr>
        <w:t>Tacchini</w:t>
      </w:r>
      <w:proofErr w:type="spellEnd"/>
      <w:r w:rsidRPr="00F93AE2">
        <w:rPr>
          <w:rFonts w:eastAsia="Times New Roman"/>
          <w:sz w:val="28"/>
          <w:szCs w:val="28"/>
          <w:lang w:eastAsia="en-US"/>
        </w:rPr>
        <w:t xml:space="preserve">, Gabriele </w:t>
      </w:r>
      <w:proofErr w:type="spellStart"/>
      <w:r w:rsidRPr="00F93AE2">
        <w:rPr>
          <w:rFonts w:eastAsia="Times New Roman"/>
          <w:sz w:val="28"/>
          <w:szCs w:val="28"/>
          <w:lang w:eastAsia="en-US"/>
        </w:rPr>
        <w:t>Ballarin</w:t>
      </w:r>
      <w:proofErr w:type="spellEnd"/>
      <w:r w:rsidRPr="00F93AE2">
        <w:rPr>
          <w:rFonts w:eastAsia="Times New Roman"/>
          <w:sz w:val="28"/>
          <w:szCs w:val="28"/>
          <w:lang w:eastAsia="en-US"/>
        </w:rPr>
        <w:t xml:space="preserve">, Marco L. Della </w:t>
      </w:r>
      <w:proofErr w:type="spellStart"/>
      <w:r w:rsidRPr="00F93AE2">
        <w:rPr>
          <w:rFonts w:eastAsia="Times New Roman"/>
          <w:sz w:val="28"/>
          <w:szCs w:val="28"/>
          <w:lang w:eastAsia="en-US"/>
        </w:rPr>
        <w:t>Vedova</w:t>
      </w:r>
      <w:proofErr w:type="spellEnd"/>
      <w:r w:rsidRPr="00F93AE2">
        <w:rPr>
          <w:rFonts w:eastAsia="Times New Roman"/>
          <w:sz w:val="28"/>
          <w:szCs w:val="28"/>
          <w:lang w:eastAsia="en-US"/>
        </w:rPr>
        <w:t xml:space="preserve">, Stefano </w:t>
      </w:r>
      <w:proofErr w:type="spellStart"/>
      <w:r w:rsidRPr="00F93AE2">
        <w:rPr>
          <w:rFonts w:eastAsia="Times New Roman"/>
          <w:sz w:val="28"/>
          <w:szCs w:val="28"/>
          <w:lang w:eastAsia="en-US"/>
        </w:rPr>
        <w:t>Moret</w:t>
      </w:r>
      <w:proofErr w:type="spellEnd"/>
      <w:r w:rsidRPr="00F93AE2">
        <w:rPr>
          <w:rFonts w:eastAsia="Times New Roman"/>
          <w:sz w:val="28"/>
          <w:szCs w:val="28"/>
          <w:lang w:eastAsia="en-US"/>
        </w:rPr>
        <w:t>, and Luca de Alfaro. Some like it</w:t>
      </w:r>
    </w:p>
    <w:p w14:paraId="071DA104"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hoax: Automated fake news detection in social networks. 2017.</w:t>
      </w:r>
    </w:p>
    <w:p w14:paraId="16B6CD3B" w14:textId="77777777" w:rsidR="00F93AE2" w:rsidRPr="00F93AE2" w:rsidRDefault="00F93AE2" w:rsidP="00F93AE2">
      <w:pPr>
        <w:suppressAutoHyphens w:val="0"/>
        <w:autoSpaceDE w:val="0"/>
        <w:autoSpaceDN w:val="0"/>
        <w:adjustRightInd w:val="0"/>
        <w:spacing w:after="0" w:line="240" w:lineRule="auto"/>
        <w:jc w:val="left"/>
        <w:rPr>
          <w:rFonts w:eastAsia="Times New Roman"/>
          <w:sz w:val="28"/>
          <w:szCs w:val="28"/>
          <w:lang w:eastAsia="en-US"/>
        </w:rPr>
      </w:pPr>
      <w:r w:rsidRPr="00F93AE2">
        <w:rPr>
          <w:rFonts w:eastAsia="Times New Roman"/>
          <w:sz w:val="28"/>
          <w:szCs w:val="28"/>
          <w:lang w:eastAsia="en-US"/>
        </w:rPr>
        <w:t xml:space="preserve">[6] Nguyen Vo and </w:t>
      </w:r>
      <w:proofErr w:type="spellStart"/>
      <w:r w:rsidRPr="00F93AE2">
        <w:rPr>
          <w:rFonts w:eastAsia="Times New Roman"/>
          <w:sz w:val="28"/>
          <w:szCs w:val="28"/>
          <w:lang w:eastAsia="en-US"/>
        </w:rPr>
        <w:t>Kyumin</w:t>
      </w:r>
      <w:proofErr w:type="spellEnd"/>
      <w:r w:rsidRPr="00F93AE2">
        <w:rPr>
          <w:rFonts w:eastAsia="Times New Roman"/>
          <w:sz w:val="28"/>
          <w:szCs w:val="28"/>
          <w:lang w:eastAsia="en-US"/>
        </w:rPr>
        <w:t xml:space="preserve"> Lee. The rise of guardians: Fact-checking </w:t>
      </w:r>
      <w:proofErr w:type="spellStart"/>
      <w:r w:rsidRPr="00F93AE2">
        <w:rPr>
          <w:rFonts w:eastAsia="Times New Roman"/>
          <w:sz w:val="28"/>
          <w:szCs w:val="28"/>
          <w:lang w:eastAsia="en-US"/>
        </w:rPr>
        <w:t>url</w:t>
      </w:r>
      <w:proofErr w:type="spellEnd"/>
      <w:r w:rsidRPr="00F93AE2">
        <w:rPr>
          <w:rFonts w:eastAsia="Times New Roman"/>
          <w:sz w:val="28"/>
          <w:szCs w:val="28"/>
          <w:lang w:eastAsia="en-US"/>
        </w:rPr>
        <w:t xml:space="preserve"> recommendation to combat fake news,</w:t>
      </w:r>
    </w:p>
    <w:p w14:paraId="3DDB5853" w14:textId="6F7C551D" w:rsidR="00F93AE2" w:rsidRPr="00F93AE2" w:rsidRDefault="00F93AE2" w:rsidP="00F93AE2">
      <w:pPr>
        <w:spacing w:after="0"/>
        <w:rPr>
          <w:rFonts w:eastAsia="Times New Roman"/>
          <w:sz w:val="28"/>
          <w:szCs w:val="28"/>
          <w:lang w:eastAsia="en-US"/>
        </w:rPr>
      </w:pPr>
      <w:r w:rsidRPr="00F93AE2">
        <w:rPr>
          <w:rFonts w:eastAsia="Times New Roman"/>
          <w:sz w:val="28"/>
          <w:szCs w:val="28"/>
          <w:lang w:eastAsia="en-US"/>
        </w:rPr>
        <w:t>2018.</w:t>
      </w:r>
    </w:p>
    <w:p w14:paraId="0FDA22F6" w14:textId="77777777" w:rsidR="00F93AE2" w:rsidRPr="00F93AE2" w:rsidRDefault="00F93AE2" w:rsidP="00F93AE2">
      <w:pPr>
        <w:spacing w:after="0"/>
        <w:rPr>
          <w:sz w:val="28"/>
          <w:szCs w:val="28"/>
        </w:rPr>
      </w:pPr>
    </w:p>
    <w:sectPr w:rsidR="00F93AE2" w:rsidRPr="00F93AE2">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4A95F0" w14:textId="77777777" w:rsidR="00325F88" w:rsidRDefault="00325F88">
      <w:pPr>
        <w:spacing w:after="0" w:line="240" w:lineRule="auto"/>
      </w:pPr>
      <w:r>
        <w:separator/>
      </w:r>
    </w:p>
  </w:endnote>
  <w:endnote w:type="continuationSeparator" w:id="0">
    <w:p w14:paraId="158888F0" w14:textId="77777777" w:rsidR="00325F88" w:rsidRDefault="00325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1"/>
    <w:family w:val="swiss"/>
    <w:pitch w:val="variable"/>
  </w:font>
  <w:font w:name="FreeSans">
    <w:altName w:val="Times New Roman"/>
    <w:charset w:val="01"/>
    <w:family w:val="auto"/>
    <w:pitch w:val="variable"/>
  </w:font>
  <w:font w:name="Cambria">
    <w:panose1 w:val="02040503050406030204"/>
    <w:charset w:val="00"/>
    <w:family w:val="roman"/>
    <w:pitch w:val="variable"/>
    <w:sig w:usb0="E00006FF" w:usb1="420024FF" w:usb2="02000000" w:usb3="00000000" w:csb0="0000019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MTSYN">
    <w:altName w:val="Calibri"/>
    <w:panose1 w:val="00000000000000000000"/>
    <w:charset w:val="00"/>
    <w:family w:val="auto"/>
    <w:notTrueType/>
    <w:pitch w:val="default"/>
    <w:sig w:usb0="00000003" w:usb1="00000000" w:usb2="00000000" w:usb3="00000000" w:csb0="00000001" w:csb1="00000000"/>
  </w:font>
  <w:font w:name="TimesLTStd-Italic">
    <w:altName w:val="Times New Roman"/>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2B720" w14:textId="7E527D95" w:rsidR="00B118D1" w:rsidRDefault="00B118D1">
    <w:pPr>
      <w:pStyle w:val="Footer"/>
      <w:tabs>
        <w:tab w:val="left" w:pos="6804"/>
      </w:tabs>
      <w:ind w:right="-118"/>
    </w:pPr>
    <w:r>
      <w:rPr>
        <w:noProof/>
        <w:sz w:val="18"/>
        <w:szCs w:val="18"/>
      </w:rPr>
      <mc:AlternateContent>
        <mc:Choice Requires="wps">
          <w:drawing>
            <wp:anchor distT="0" distB="0" distL="114300" distR="114300" simplePos="0" relativeHeight="251654656" behindDoc="1" locked="0" layoutInCell="1" allowOverlap="1" wp14:anchorId="1F352492" wp14:editId="1F6199B5">
              <wp:simplePos x="0" y="0"/>
              <wp:positionH relativeFrom="column">
                <wp:posOffset>-2540</wp:posOffset>
              </wp:positionH>
              <wp:positionV relativeFrom="paragraph">
                <wp:posOffset>-44450</wp:posOffset>
              </wp:positionV>
              <wp:extent cx="5628005" cy="3810"/>
              <wp:effectExtent l="11430" t="10795" r="8890" b="13970"/>
              <wp:wrapNone/>
              <wp:docPr id="2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8005" cy="3810"/>
                      </a:xfrm>
                      <a:prstGeom prst="straightConnector1">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14F9FF" id="_x0000_t32" coordsize="21600,21600" o:spt="32" o:oned="t" path="m,l21600,21600e" filled="f">
              <v:path arrowok="t" fillok="f" o:connecttype="none"/>
              <o:lock v:ext="edit" shapetype="t"/>
            </v:shapetype>
            <v:shape id="AutoShape 1" o:spid="_x0000_s1026" type="#_x0000_t32" style="position:absolute;margin-left:-.2pt;margin-top:-3.5pt;width:443.15pt;height:.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" strokeweight=".35mm">
              <v:stroke joinstyle="miter" endcap="square"/>
            </v:shape>
          </w:pict>
        </mc:Fallback>
      </mc:AlternateContent>
    </w:r>
    <w:r>
      <w:rPr>
        <w:sz w:val="18"/>
        <w:szCs w:val="18"/>
      </w:rPr>
      <w:t xml:space="preserve">     </w:t>
    </w:r>
    <w:r>
      <w:rPr>
        <w:sz w:val="18"/>
        <w:szCs w:val="18"/>
      </w:rPr>
      <w:tab/>
    </w:r>
    <w:r>
      <w:rPr>
        <w:sz w:val="18"/>
        <w:szCs w:val="18"/>
      </w:rPr>
      <w:tab/>
    </w:r>
    <w:r>
      <w:rPr>
        <w:sz w:val="18"/>
        <w:szCs w:val="18"/>
        <w:lang w:val="en-US"/>
      </w:rPr>
      <w:t xml:space="preserve"> </w:t>
    </w:r>
  </w:p>
  <w:p w14:paraId="1E57FB9A" w14:textId="77777777" w:rsidR="00B118D1" w:rsidRDefault="00B118D1">
    <w:pPr>
      <w:pStyle w:val="Footer"/>
      <w:rPr>
        <w:sz w:val="18"/>
        <w:szCs w:val="1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8C74F" w14:textId="77777777" w:rsidR="00B118D1" w:rsidRDefault="00B118D1">
    <w:pPr>
      <w:pStyle w:val="Footer"/>
      <w:tabs>
        <w:tab w:val="left" w:pos="7613"/>
      </w:tabs>
      <w:jc w:val="left"/>
      <w:rPr>
        <w:sz w:val="18"/>
        <w:szCs w:val="18"/>
      </w:rPr>
    </w:pPr>
  </w:p>
  <w:p w14:paraId="5022D134" w14:textId="77777777" w:rsidR="00B118D1" w:rsidRDefault="00B118D1">
    <w:pPr>
      <w:pStyle w:val="Foo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5C02C" w14:textId="77777777" w:rsidR="00B118D1" w:rsidRDefault="00B118D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3AE66" w14:textId="44C81F72" w:rsidR="00B118D1" w:rsidRDefault="00B118D1">
    <w:pPr>
      <w:pStyle w:val="Footer"/>
      <w:tabs>
        <w:tab w:val="left" w:pos="6804"/>
      </w:tabs>
      <w:ind w:right="-118"/>
    </w:pPr>
    <w:r>
      <w:rPr>
        <w:noProof/>
        <w:sz w:val="18"/>
        <w:szCs w:val="18"/>
        <w:lang w:val="en-US"/>
      </w:rPr>
      <mc:AlternateContent>
        <mc:Choice Requires="wps">
          <w:drawing>
            <wp:anchor distT="0" distB="0" distL="114300" distR="114300" simplePos="0" relativeHeight="251660800" behindDoc="1" locked="0" layoutInCell="1" allowOverlap="1" wp14:anchorId="325A1197" wp14:editId="6A43C421">
              <wp:simplePos x="0" y="0"/>
              <wp:positionH relativeFrom="column">
                <wp:posOffset>-2540</wp:posOffset>
              </wp:positionH>
              <wp:positionV relativeFrom="paragraph">
                <wp:posOffset>-44450</wp:posOffset>
              </wp:positionV>
              <wp:extent cx="5626735" cy="2540"/>
              <wp:effectExtent l="6985" t="6985" r="14605" b="9525"/>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6735" cy="2540"/>
                      </a:xfrm>
                      <a:prstGeom prst="straightConnector1">
                        <a:avLst/>
                      </a:prstGeom>
                      <a:noFill/>
                      <a:ln w="1260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B767156" id="_x0000_t32" coordsize="21600,21600" o:spt="32" o:oned="t" path="m,l21600,21600e" filled="f">
              <v:path arrowok="t" fillok="f" o:connecttype="none"/>
              <o:lock v:ext="edit" shapetype="t"/>
            </v:shapetype>
            <v:shape id="AutoShape 7" o:spid="_x0000_s1026" type="#_x0000_t32" style="position:absolute;margin-left:-.2pt;margin-top:-3.5pt;width:443.05pt;height:.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" strokeweight=".35mm">
              <v:stroke joinstyle="miter" endcap="square"/>
            </v:shape>
          </w:pict>
        </mc:Fallback>
      </mc:AlternateContent>
    </w:r>
    <w:r>
      <w:rPr>
        <w:sz w:val="18"/>
        <w:szCs w:val="18"/>
        <w:lang w:val="en-US"/>
      </w:rPr>
      <w:t>CSE, NMIT,2018-19</w:t>
    </w:r>
    <w:r>
      <w:rPr>
        <w:sz w:val="18"/>
        <w:szCs w:val="18"/>
      </w:rPr>
      <w:tab/>
      <w:t xml:space="preserve">    Page </w:t>
    </w:r>
    <w:r>
      <w:rPr>
        <w:sz w:val="18"/>
        <w:szCs w:val="18"/>
      </w:rPr>
      <w:fldChar w:fldCharType="begin"/>
    </w:r>
    <w:r>
      <w:rPr>
        <w:sz w:val="18"/>
        <w:szCs w:val="18"/>
      </w:rPr>
      <w:instrText xml:space="preserve"> PAGE \* ARABIC </w:instrText>
    </w:r>
    <w:r>
      <w:rPr>
        <w:sz w:val="18"/>
        <w:szCs w:val="18"/>
      </w:rPr>
      <w:fldChar w:fldCharType="separate"/>
    </w:r>
    <w:r>
      <w:rPr>
        <w:noProof/>
        <w:sz w:val="18"/>
        <w:szCs w:val="18"/>
      </w:rPr>
      <w:t>56</w:t>
    </w:r>
    <w:r>
      <w:rPr>
        <w:sz w:val="18"/>
        <w:szCs w:val="18"/>
      </w:rPr>
      <w:fldChar w:fldCharType="end"/>
    </w:r>
    <w:r>
      <w:rPr>
        <w:sz w:val="18"/>
        <w:szCs w:val="18"/>
      </w:rPr>
      <w:tab/>
    </w:r>
    <w:proofErr w:type="gramStart"/>
    <w:r>
      <w:rPr>
        <w:sz w:val="18"/>
        <w:szCs w:val="18"/>
      </w:rPr>
      <w:tab/>
    </w:r>
    <w:r>
      <w:rPr>
        <w:sz w:val="18"/>
        <w:szCs w:val="18"/>
        <w:lang w:val="en-US"/>
      </w:rPr>
      <w:t xml:space="preserve"> </w:t>
    </w:r>
    <w:r>
      <w:rPr>
        <w:sz w:val="18"/>
        <w:szCs w:val="18"/>
      </w:rPr>
      <w:t>.</w:t>
    </w:r>
    <w:proofErr w:type="gramEnd"/>
  </w:p>
  <w:p w14:paraId="59A64DBA" w14:textId="77777777" w:rsidR="00B118D1" w:rsidRDefault="00B118D1">
    <w:pPr>
      <w:pStyle w:val="Footer"/>
      <w:rPr>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9AAAC" w14:textId="77777777" w:rsidR="00B118D1" w:rsidRDefault="00B118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27EE5" w14:textId="77777777" w:rsidR="00325F88" w:rsidRDefault="00325F88">
      <w:pPr>
        <w:spacing w:after="0" w:line="240" w:lineRule="auto"/>
      </w:pPr>
      <w:r>
        <w:separator/>
      </w:r>
    </w:p>
  </w:footnote>
  <w:footnote w:type="continuationSeparator" w:id="0">
    <w:p w14:paraId="4FA8E14C" w14:textId="77777777" w:rsidR="00325F88" w:rsidRDefault="00325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57574" w14:textId="4470942A" w:rsidR="00B118D1" w:rsidRDefault="00B118D1">
    <w:pPr>
      <w:pStyle w:val="Header"/>
      <w:tabs>
        <w:tab w:val="right" w:pos="8813"/>
      </w:tabs>
    </w:pPr>
    <w:r>
      <w:rPr>
        <w:noProof/>
      </w:rPr>
      <mc:AlternateContent>
        <mc:Choice Requires="wps">
          <w:drawing>
            <wp:anchor distT="0" distB="0" distL="114300" distR="114300" simplePos="0" relativeHeight="251655680" behindDoc="1" locked="0" layoutInCell="1" allowOverlap="1" wp14:anchorId="79647DA5" wp14:editId="65C151EB">
              <wp:simplePos x="0" y="0"/>
              <wp:positionH relativeFrom="column">
                <wp:posOffset>-2540</wp:posOffset>
              </wp:positionH>
              <wp:positionV relativeFrom="paragraph">
                <wp:posOffset>154940</wp:posOffset>
              </wp:positionV>
              <wp:extent cx="5628005" cy="3810"/>
              <wp:effectExtent l="11430" t="12065" r="18415" b="12700"/>
              <wp:wrapNone/>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8005" cy="3810"/>
                      </a:xfrm>
                      <a:prstGeom prst="straightConnector1">
                        <a:avLst/>
                      </a:prstGeom>
                      <a:noFill/>
                      <a:ln w="1908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4AC3E1" id="_x0000_t32" coordsize="21600,21600" o:spt="32" o:oned="t" path="m,l21600,21600e" filled="f">
              <v:path arrowok="t" fillok="f" o:connecttype="none"/>
              <o:lock v:ext="edit" shapetype="t"/>
            </v:shapetype>
            <v:shape id="AutoShape 2" o:spid="_x0000_s1026" type="#_x0000_t32" style="position:absolute;margin-left:-.2pt;margin-top:12.2pt;width:443.15pt;height:.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" strokeweight=".53mm">
              <v:stroke joinstyle="miter" endcap="square"/>
            </v:shape>
          </w:pict>
        </mc:Fallback>
      </mc:AlternateContent>
    </w:r>
  </w:p>
  <w:p w14:paraId="26D7BF9B" w14:textId="77777777" w:rsidR="00B118D1" w:rsidRDefault="00B118D1">
    <w:pPr>
      <w:pStyle w:val="Header"/>
      <w:tabs>
        <w:tab w:val="right" w:pos="8813"/>
      </w:tabs>
      <w:ind w:left="-907" w:hanging="850"/>
    </w:pPr>
    <w:r>
      <w:rPr>
        <w:rFonts w:eastAsia="Times New Roman"/>
      </w:rPr>
      <w:tab/>
    </w:r>
    <w:r>
      <w:rPr>
        <w:rFonts w:eastAsia="Times New Roman"/>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3631A" w14:textId="77777777" w:rsidR="00B118D1" w:rsidRDefault="00B118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F3A01" w14:textId="77777777" w:rsidR="00B118D1" w:rsidRDefault="00B118D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DCE2" w14:textId="790DC6C9" w:rsidR="00B118D1" w:rsidRDefault="00B118D1">
    <w:pPr>
      <w:pStyle w:val="Header"/>
      <w:jc w:val="right"/>
    </w:pPr>
    <w:r>
      <w:rPr>
        <w:noProof/>
      </w:rPr>
      <mc:AlternateContent>
        <mc:Choice Requires="wps">
          <w:drawing>
            <wp:anchor distT="0" distB="0" distL="114300" distR="114300" simplePos="0" relativeHeight="251659776" behindDoc="1" locked="0" layoutInCell="1" allowOverlap="1" wp14:anchorId="54C8B1CE" wp14:editId="712D7C7D">
              <wp:simplePos x="0" y="0"/>
              <wp:positionH relativeFrom="column">
                <wp:posOffset>-2540</wp:posOffset>
              </wp:positionH>
              <wp:positionV relativeFrom="paragraph">
                <wp:posOffset>163195</wp:posOffset>
              </wp:positionV>
              <wp:extent cx="5626735" cy="2540"/>
              <wp:effectExtent l="16510" t="10795" r="14605" b="15240"/>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6735" cy="2540"/>
                      </a:xfrm>
                      <a:prstGeom prst="straightConnector1">
                        <a:avLst/>
                      </a:prstGeom>
                      <a:noFill/>
                      <a:ln w="19080" cap="sq">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AD0194" id="_x0000_t32" coordsize="21600,21600" o:spt="32" o:oned="t" path="m,l21600,21600e" filled="f">
              <v:path arrowok="t" fillok="f" o:connecttype="none"/>
              <o:lock v:ext="edit" shapetype="t"/>
            </v:shapetype>
            <v:shape id="AutoShape 6" o:spid="_x0000_s1026" type="#_x0000_t32" style="position:absolute;margin-left:-.2pt;margin-top:12.85pt;width:443.05pt;height:.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" strokeweight=".53mm">
              <v:stroke joinstyle="miter" endcap="square"/>
            </v:shape>
          </w:pict>
        </mc:Fallback>
      </mc:AlternateContent>
    </w:r>
  </w:p>
  <w:p w14:paraId="7692819F" w14:textId="77777777" w:rsidR="00B118D1" w:rsidRDefault="00B118D1">
    <w:pPr>
      <w:pStyle w:val="Header"/>
      <w:jc w:val="right"/>
    </w:pPr>
    <w:r>
      <w:rPr>
        <w:rFonts w:eastAsia="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0C7F8" w14:textId="77777777" w:rsidR="00B118D1" w:rsidRDefault="00B118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1"/>
    <w:lvl w:ilvl="0">
      <w:start w:val="1"/>
      <w:numFmt w:val="none"/>
      <w:pStyle w:val="Heading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rPr>
        <w:iCs/>
        <w:szCs w:val="20"/>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4"/>
    <w:multiLevelType w:val="multilevel"/>
    <w:tmpl w:val="00000004"/>
    <w:name w:val="WW8Num3"/>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4" w15:restartNumberingAfterBreak="0">
    <w:nsid w:val="00000005"/>
    <w:multiLevelType w:val="singleLevel"/>
    <w:tmpl w:val="00000005"/>
    <w:name w:val="WW8Num4"/>
    <w:lvl w:ilvl="0">
      <w:start w:val="1"/>
      <w:numFmt w:val="lowerLetter"/>
      <w:lvlText w:val="(%1)"/>
      <w:lvlJc w:val="left"/>
      <w:pPr>
        <w:tabs>
          <w:tab w:val="num" w:pos="0"/>
        </w:tabs>
        <w:ind w:left="720" w:hanging="360"/>
      </w:pPr>
      <w:rPr>
        <w:szCs w:val="20"/>
      </w:rPr>
    </w:lvl>
  </w:abstractNum>
  <w:abstractNum w:abstractNumId="5" w15:restartNumberingAfterBreak="0">
    <w:nsid w:val="00000006"/>
    <w:multiLevelType w:val="singleLevel"/>
    <w:tmpl w:val="00000006"/>
    <w:name w:val="WW8Num5"/>
    <w:lvl w:ilvl="0">
      <w:start w:val="1"/>
      <w:numFmt w:val="lowerLetter"/>
      <w:lvlText w:val="(%1)"/>
      <w:lvlJc w:val="left"/>
      <w:pPr>
        <w:tabs>
          <w:tab w:val="num" w:pos="0"/>
        </w:tabs>
        <w:ind w:left="720" w:hanging="360"/>
      </w:pPr>
      <w:rPr>
        <w:color w:val="000000"/>
        <w:szCs w:val="20"/>
      </w:rPr>
    </w:lvl>
  </w:abstractNum>
  <w:abstractNum w:abstractNumId="6" w15:restartNumberingAfterBreak="0">
    <w:nsid w:val="00000007"/>
    <w:multiLevelType w:val="singleLevel"/>
    <w:tmpl w:val="00000007"/>
    <w:name w:val="WW8Num6"/>
    <w:lvl w:ilvl="0">
      <w:start w:val="1"/>
      <w:numFmt w:val="lowerLetter"/>
      <w:lvlText w:val="(%1)"/>
      <w:lvlJc w:val="left"/>
      <w:pPr>
        <w:tabs>
          <w:tab w:val="num" w:pos="0"/>
        </w:tabs>
        <w:ind w:left="720" w:hanging="360"/>
      </w:pPr>
    </w:lvl>
  </w:abstractNum>
  <w:abstractNum w:abstractNumId="7" w15:restartNumberingAfterBreak="0">
    <w:nsid w:val="00000008"/>
    <w:multiLevelType w:val="singleLevel"/>
    <w:tmpl w:val="00000008"/>
    <w:name w:val="WW8Num7"/>
    <w:lvl w:ilvl="0">
      <w:start w:val="1"/>
      <w:numFmt w:val="lowerLetter"/>
      <w:lvlText w:val="(%1)"/>
      <w:lvlJc w:val="left"/>
      <w:pPr>
        <w:tabs>
          <w:tab w:val="num" w:pos="0"/>
        </w:tabs>
        <w:ind w:left="1080" w:hanging="360"/>
      </w:pPr>
      <w:rPr>
        <w:szCs w:val="20"/>
      </w:rPr>
    </w:lvl>
  </w:abstractNum>
  <w:abstractNum w:abstractNumId="8" w15:restartNumberingAfterBreak="0">
    <w:nsid w:val="00000009"/>
    <w:multiLevelType w:val="singleLevel"/>
    <w:tmpl w:val="00000009"/>
    <w:name w:val="WW8Num8"/>
    <w:lvl w:ilvl="0">
      <w:start w:val="1"/>
      <w:numFmt w:val="lowerLetter"/>
      <w:lvlText w:val="(%1)"/>
      <w:lvlJc w:val="left"/>
      <w:pPr>
        <w:tabs>
          <w:tab w:val="num" w:pos="0"/>
        </w:tabs>
        <w:ind w:left="1080" w:hanging="360"/>
      </w:pPr>
      <w:rPr>
        <w:b/>
        <w:szCs w:val="20"/>
      </w:rPr>
    </w:lvl>
  </w:abstractNum>
  <w:abstractNum w:abstractNumId="9" w15:restartNumberingAfterBreak="0">
    <w:nsid w:val="0000000A"/>
    <w:multiLevelType w:val="singleLevel"/>
    <w:tmpl w:val="0000000A"/>
    <w:name w:val="WW8Num9"/>
    <w:lvl w:ilvl="0">
      <w:start w:val="1"/>
      <w:numFmt w:val="lowerLetter"/>
      <w:lvlText w:val="(%1)"/>
      <w:lvlJc w:val="left"/>
      <w:pPr>
        <w:tabs>
          <w:tab w:val="num" w:pos="0"/>
        </w:tabs>
        <w:ind w:left="720" w:hanging="360"/>
      </w:pPr>
      <w:rPr>
        <w:b/>
        <w:sz w:val="20"/>
        <w:szCs w:val="20"/>
      </w:rPr>
    </w:lvl>
  </w:abstractNum>
  <w:abstractNum w:abstractNumId="10" w15:restartNumberingAfterBreak="0">
    <w:nsid w:val="0000000B"/>
    <w:multiLevelType w:val="singleLevel"/>
    <w:tmpl w:val="0000000B"/>
    <w:name w:val="WW8Num10"/>
    <w:lvl w:ilvl="0">
      <w:start w:val="1"/>
      <w:numFmt w:val="lowerLetter"/>
      <w:lvlText w:val="(%1)"/>
      <w:lvlJc w:val="left"/>
      <w:pPr>
        <w:tabs>
          <w:tab w:val="num" w:pos="0"/>
        </w:tabs>
        <w:ind w:left="720" w:hanging="360"/>
      </w:pPr>
      <w:rPr>
        <w:rFonts w:eastAsia="Times New Roman"/>
        <w:b/>
        <w:sz w:val="20"/>
        <w:szCs w:val="20"/>
      </w:rPr>
    </w:lvl>
  </w:abstractNum>
  <w:abstractNum w:abstractNumId="11" w15:restartNumberingAfterBreak="0">
    <w:nsid w:val="0000000C"/>
    <w:multiLevelType w:val="singleLevel"/>
    <w:tmpl w:val="0000000C"/>
    <w:name w:val="WW8Num11"/>
    <w:lvl w:ilvl="0">
      <w:start w:val="1"/>
      <w:numFmt w:val="lowerLetter"/>
      <w:lvlText w:val="(%1)"/>
      <w:lvlJc w:val="left"/>
      <w:pPr>
        <w:tabs>
          <w:tab w:val="num" w:pos="0"/>
        </w:tabs>
        <w:ind w:left="1440" w:hanging="360"/>
      </w:pPr>
      <w:rPr>
        <w:b/>
        <w:sz w:val="20"/>
        <w:szCs w:val="20"/>
      </w:rPr>
    </w:lvl>
  </w:abstractNum>
  <w:abstractNum w:abstractNumId="12" w15:restartNumberingAfterBreak="0">
    <w:nsid w:val="0000000D"/>
    <w:multiLevelType w:val="singleLevel"/>
    <w:tmpl w:val="0000000D"/>
    <w:name w:val="WW8Num12"/>
    <w:lvl w:ilvl="0">
      <w:start w:val="1"/>
      <w:numFmt w:val="lowerRoman"/>
      <w:lvlText w:val="(%1)"/>
      <w:lvlJc w:val="left"/>
      <w:pPr>
        <w:tabs>
          <w:tab w:val="num" w:pos="0"/>
        </w:tabs>
        <w:ind w:left="1146" w:hanging="360"/>
      </w:pPr>
      <w:rPr>
        <w:b/>
        <w:sz w:val="20"/>
        <w:szCs w:val="20"/>
      </w:rPr>
    </w:lvl>
  </w:abstractNum>
  <w:abstractNum w:abstractNumId="13" w15:restartNumberingAfterBreak="0">
    <w:nsid w:val="0000000E"/>
    <w:multiLevelType w:val="singleLevel"/>
    <w:tmpl w:val="0000000E"/>
    <w:name w:val="WW8Num13"/>
    <w:lvl w:ilvl="0">
      <w:start w:val="1"/>
      <w:numFmt w:val="lowerLetter"/>
      <w:lvlText w:val="(%1)"/>
      <w:lvlJc w:val="left"/>
      <w:pPr>
        <w:tabs>
          <w:tab w:val="num" w:pos="0"/>
        </w:tabs>
        <w:ind w:left="1146" w:hanging="360"/>
      </w:pPr>
      <w:rPr>
        <w:b/>
        <w:sz w:val="20"/>
        <w:szCs w:val="20"/>
      </w:rPr>
    </w:lvl>
  </w:abstractNum>
  <w:abstractNum w:abstractNumId="14" w15:restartNumberingAfterBreak="0">
    <w:nsid w:val="0000000F"/>
    <w:multiLevelType w:val="singleLevel"/>
    <w:tmpl w:val="0000000F"/>
    <w:name w:val="WW8Num14"/>
    <w:lvl w:ilvl="0">
      <w:start w:val="2"/>
      <w:numFmt w:val="lowerLetter"/>
      <w:lvlText w:val="(%1)"/>
      <w:lvlJc w:val="left"/>
      <w:pPr>
        <w:tabs>
          <w:tab w:val="num" w:pos="0"/>
        </w:tabs>
        <w:ind w:left="1440" w:hanging="360"/>
      </w:pPr>
      <w:rPr>
        <w:rFonts w:eastAsia="Times New Roman"/>
        <w:b/>
        <w:color w:val="000000"/>
        <w:sz w:val="20"/>
        <w:szCs w:val="20"/>
      </w:rPr>
    </w:lvl>
  </w:abstractNum>
  <w:abstractNum w:abstractNumId="15" w15:restartNumberingAfterBreak="0">
    <w:nsid w:val="00000010"/>
    <w:multiLevelType w:val="singleLevel"/>
    <w:tmpl w:val="00000010"/>
    <w:name w:val="WW8Num15"/>
    <w:lvl w:ilvl="0">
      <w:start w:val="1"/>
      <w:numFmt w:val="decimal"/>
      <w:lvlText w:val="[%1]"/>
      <w:lvlJc w:val="left"/>
      <w:pPr>
        <w:tabs>
          <w:tab w:val="num" w:pos="0"/>
        </w:tabs>
        <w:ind w:left="720" w:hanging="360"/>
      </w:pPr>
      <w:rPr>
        <w:rFonts w:eastAsia="Courier New"/>
        <w:i w:val="0"/>
        <w:kern w:val="1"/>
        <w:sz w:val="18"/>
        <w:szCs w:val="18"/>
        <w:lang w:val="en-GB"/>
      </w:rPr>
    </w:lvl>
  </w:abstractNum>
  <w:abstractNum w:abstractNumId="16" w15:restartNumberingAfterBreak="0">
    <w:nsid w:val="03CD044D"/>
    <w:multiLevelType w:val="multilevel"/>
    <w:tmpl w:val="6424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072996"/>
    <w:multiLevelType w:val="hybridMultilevel"/>
    <w:tmpl w:val="BAB435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1994B19"/>
    <w:multiLevelType w:val="hybridMultilevel"/>
    <w:tmpl w:val="7A00E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B43F37"/>
    <w:multiLevelType w:val="multilevel"/>
    <w:tmpl w:val="A004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222A6"/>
    <w:multiLevelType w:val="multilevel"/>
    <w:tmpl w:val="320075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67A69"/>
    <w:multiLevelType w:val="multilevel"/>
    <w:tmpl w:val="D4B0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6B5B95"/>
    <w:multiLevelType w:val="multilevel"/>
    <w:tmpl w:val="78B8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F4FAB"/>
    <w:multiLevelType w:val="hybridMultilevel"/>
    <w:tmpl w:val="7122ABBA"/>
    <w:lvl w:ilvl="0" w:tplc="553AF090">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26F5624"/>
    <w:multiLevelType w:val="hybridMultilevel"/>
    <w:tmpl w:val="FADEB2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CB61C9B"/>
    <w:multiLevelType w:val="hybridMultilevel"/>
    <w:tmpl w:val="39467B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6C5DAF"/>
    <w:multiLevelType w:val="hybridMultilevel"/>
    <w:tmpl w:val="2662F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4E63625"/>
    <w:multiLevelType w:val="multilevel"/>
    <w:tmpl w:val="C304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1262EE"/>
    <w:multiLevelType w:val="hybridMultilevel"/>
    <w:tmpl w:val="FEDE1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8C592F"/>
    <w:multiLevelType w:val="hybridMultilevel"/>
    <w:tmpl w:val="CC86B2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5C4A9E"/>
    <w:multiLevelType w:val="hybridMultilevel"/>
    <w:tmpl w:val="038C9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675C4B"/>
    <w:multiLevelType w:val="hybridMultilevel"/>
    <w:tmpl w:val="EFB6CD72"/>
    <w:lvl w:ilvl="0" w:tplc="AE02F4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7573FF4"/>
    <w:multiLevelType w:val="hybridMultilevel"/>
    <w:tmpl w:val="884065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AC01B8"/>
    <w:multiLevelType w:val="hybridMultilevel"/>
    <w:tmpl w:val="2A6CCB94"/>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4" w15:restartNumberingAfterBreak="0">
    <w:nsid w:val="6FEA39FD"/>
    <w:multiLevelType w:val="hybridMultilevel"/>
    <w:tmpl w:val="430EE8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83A1E4B"/>
    <w:multiLevelType w:val="hybridMultilevel"/>
    <w:tmpl w:val="A9D84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BE30A0C"/>
    <w:multiLevelType w:val="hybridMultilevel"/>
    <w:tmpl w:val="465CBC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32"/>
  </w:num>
  <w:num w:numId="18">
    <w:abstractNumId w:val="33"/>
  </w:num>
  <w:num w:numId="19">
    <w:abstractNumId w:val="28"/>
  </w:num>
  <w:num w:numId="20">
    <w:abstractNumId w:val="36"/>
  </w:num>
  <w:num w:numId="21">
    <w:abstractNumId w:val="27"/>
  </w:num>
  <w:num w:numId="22">
    <w:abstractNumId w:val="21"/>
  </w:num>
  <w:num w:numId="23">
    <w:abstractNumId w:val="16"/>
  </w:num>
  <w:num w:numId="24">
    <w:abstractNumId w:val="24"/>
  </w:num>
  <w:num w:numId="25">
    <w:abstractNumId w:val="19"/>
  </w:num>
  <w:num w:numId="26">
    <w:abstractNumId w:val="18"/>
  </w:num>
  <w:num w:numId="27">
    <w:abstractNumId w:val="35"/>
  </w:num>
  <w:num w:numId="28">
    <w:abstractNumId w:val="22"/>
  </w:num>
  <w:num w:numId="29">
    <w:abstractNumId w:val="20"/>
  </w:num>
  <w:num w:numId="30">
    <w:abstractNumId w:val="0"/>
  </w:num>
  <w:num w:numId="31">
    <w:abstractNumId w:val="23"/>
  </w:num>
  <w:num w:numId="32">
    <w:abstractNumId w:val="0"/>
  </w:num>
  <w:num w:numId="33">
    <w:abstractNumId w:val="0"/>
  </w:num>
  <w:num w:numId="34">
    <w:abstractNumId w:val="0"/>
  </w:num>
  <w:num w:numId="35">
    <w:abstractNumId w:val="26"/>
  </w:num>
  <w:num w:numId="36">
    <w:abstractNumId w:val="29"/>
  </w:num>
  <w:num w:numId="37">
    <w:abstractNumId w:val="34"/>
  </w:num>
  <w:num w:numId="38">
    <w:abstractNumId w:val="31"/>
  </w:num>
  <w:num w:numId="39">
    <w:abstractNumId w:val="25"/>
  </w:num>
  <w:num w:numId="40">
    <w:abstractNumId w:val="3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EF5"/>
    <w:rsid w:val="00011EF5"/>
    <w:rsid w:val="00084A03"/>
    <w:rsid w:val="000B3F83"/>
    <w:rsid w:val="000D0286"/>
    <w:rsid w:val="001908C7"/>
    <w:rsid w:val="001A6768"/>
    <w:rsid w:val="001D6C8C"/>
    <w:rsid w:val="002112FA"/>
    <w:rsid w:val="00250A26"/>
    <w:rsid w:val="00325F88"/>
    <w:rsid w:val="00360814"/>
    <w:rsid w:val="00387E87"/>
    <w:rsid w:val="00403FF0"/>
    <w:rsid w:val="00434306"/>
    <w:rsid w:val="004859EA"/>
    <w:rsid w:val="00496F11"/>
    <w:rsid w:val="004A48C7"/>
    <w:rsid w:val="004B7D7E"/>
    <w:rsid w:val="00522A1D"/>
    <w:rsid w:val="00532AF0"/>
    <w:rsid w:val="005470E2"/>
    <w:rsid w:val="005B72D5"/>
    <w:rsid w:val="0061015D"/>
    <w:rsid w:val="00652C7E"/>
    <w:rsid w:val="00656835"/>
    <w:rsid w:val="006C141F"/>
    <w:rsid w:val="007F5430"/>
    <w:rsid w:val="00902416"/>
    <w:rsid w:val="00905B50"/>
    <w:rsid w:val="00916887"/>
    <w:rsid w:val="00935FCC"/>
    <w:rsid w:val="00975347"/>
    <w:rsid w:val="009D1D7D"/>
    <w:rsid w:val="009E7B60"/>
    <w:rsid w:val="00AD0F93"/>
    <w:rsid w:val="00B118D1"/>
    <w:rsid w:val="00B14B6E"/>
    <w:rsid w:val="00B33361"/>
    <w:rsid w:val="00B84469"/>
    <w:rsid w:val="00C37F6E"/>
    <w:rsid w:val="00C41846"/>
    <w:rsid w:val="00C52208"/>
    <w:rsid w:val="00C706A7"/>
    <w:rsid w:val="00CB0256"/>
    <w:rsid w:val="00D42F7A"/>
    <w:rsid w:val="00DB1291"/>
    <w:rsid w:val="00DC398A"/>
    <w:rsid w:val="00DE0827"/>
    <w:rsid w:val="00E008A0"/>
    <w:rsid w:val="00E74468"/>
    <w:rsid w:val="00F15AA1"/>
    <w:rsid w:val="00F93A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337480"/>
  <w15:docId w15:val="{DBDC4065-9B21-4140-A4BC-35E1A3153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360" w:lineRule="auto"/>
      <w:jc w:val="both"/>
    </w:pPr>
    <w:rPr>
      <w:rFonts w:eastAsia="Calibri"/>
      <w:sz w:val="24"/>
      <w:szCs w:val="22"/>
      <w:lang w:val="en-IN" w:eastAsia="zh-CN" w:bidi="ar-SA"/>
    </w:rPr>
  </w:style>
  <w:style w:type="paragraph" w:styleId="Heading1">
    <w:name w:val="heading 1"/>
    <w:basedOn w:val="Normal"/>
    <w:next w:val="Normal"/>
    <w:qFormat/>
    <w:pPr>
      <w:keepNext/>
      <w:keepLines/>
      <w:numPr>
        <w:numId w:val="1"/>
      </w:numPr>
      <w:spacing w:before="480" w:after="480"/>
      <w:outlineLvl w:val="0"/>
    </w:pPr>
    <w:rPr>
      <w:rFonts w:eastAsia="Times New Roman"/>
      <w:b/>
      <w:bCs/>
      <w:sz w:val="40"/>
      <w:szCs w:val="28"/>
      <w:lang w:val="en-ZA"/>
    </w:rPr>
  </w:style>
  <w:style w:type="paragraph" w:styleId="Heading2">
    <w:name w:val="heading 2"/>
    <w:basedOn w:val="Normal"/>
    <w:next w:val="Normal"/>
    <w:qFormat/>
    <w:pPr>
      <w:keepNext/>
      <w:numPr>
        <w:ilvl w:val="1"/>
        <w:numId w:val="1"/>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libri Light" w:eastAsia="Times New Roman" w:hAnsi="Calibri Light"/>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eastAsia="Times New Roman" w:hAnsi="Calibri"/>
      <w:b/>
      <w:bCs/>
      <w:sz w:val="28"/>
      <w:szCs w:val="28"/>
    </w:rPr>
  </w:style>
  <w:style w:type="paragraph" w:styleId="Heading5">
    <w:name w:val="heading 5"/>
    <w:basedOn w:val="Heading"/>
    <w:next w:val="BodyText"/>
    <w:qFormat/>
    <w:pPr>
      <w:numPr>
        <w:ilvl w:val="4"/>
        <w:numId w:val="1"/>
      </w:numPr>
      <w:spacing w:before="120" w:after="60"/>
      <w:ind w:left="0" w:firstLine="0"/>
      <w:outlineLvl w:val="4"/>
    </w:pPr>
    <w:rPr>
      <w:bCs/>
      <w:sz w:val="24"/>
      <w:szCs w:val="24"/>
    </w:rPr>
  </w:style>
  <w:style w:type="paragraph" w:styleId="Heading6">
    <w:name w:val="heading 6"/>
    <w:basedOn w:val="Heading"/>
    <w:next w:val="BodyText"/>
    <w:qFormat/>
    <w:pPr>
      <w:numPr>
        <w:ilvl w:val="5"/>
        <w:numId w:val="1"/>
      </w:numPr>
      <w:spacing w:before="60" w:after="60"/>
      <w:ind w:left="0" w:firstLine="0"/>
      <w:outlineLvl w:val="5"/>
    </w:pPr>
    <w:rPr>
      <w:bCs/>
      <w:i/>
      <w:iCs/>
      <w:sz w:val="24"/>
      <w:szCs w:val="24"/>
    </w:rPr>
  </w:style>
  <w:style w:type="paragraph" w:styleId="Heading7">
    <w:name w:val="heading 7"/>
    <w:basedOn w:val="Heading"/>
    <w:next w:val="BodyText"/>
    <w:qFormat/>
    <w:pPr>
      <w:numPr>
        <w:ilvl w:val="6"/>
        <w:numId w:val="1"/>
      </w:numPr>
      <w:spacing w:before="60" w:after="60"/>
      <w:ind w:left="0" w:firstLine="0"/>
      <w:outlineLvl w:val="6"/>
    </w:pPr>
    <w:rPr>
      <w:bCs/>
      <w:sz w:val="22"/>
      <w:szCs w:val="22"/>
    </w:rPr>
  </w:style>
  <w:style w:type="paragraph" w:styleId="Heading8">
    <w:name w:val="heading 8"/>
    <w:basedOn w:val="Heading"/>
    <w:next w:val="BodyText"/>
    <w:qFormat/>
    <w:pPr>
      <w:numPr>
        <w:ilvl w:val="7"/>
        <w:numId w:val="1"/>
      </w:numPr>
      <w:spacing w:before="60" w:after="60"/>
      <w:ind w:left="0" w:firstLine="0"/>
      <w:outlineLvl w:val="7"/>
    </w:pPr>
    <w:rPr>
      <w:bCs/>
      <w:i/>
      <w:iCs/>
      <w:sz w:val="22"/>
      <w:szCs w:val="22"/>
    </w:rPr>
  </w:style>
  <w:style w:type="paragraph" w:styleId="Heading9">
    <w:name w:val="heading 9"/>
    <w:basedOn w:val="Heading"/>
    <w:next w:val="BodyText"/>
    <w:qFormat/>
    <w:pPr>
      <w:numPr>
        <w:ilvl w:val="8"/>
        <w:numId w:val="1"/>
      </w:numPr>
      <w:spacing w:before="60" w:after="60"/>
      <w:ind w:left="0" w:firstLine="0"/>
      <w:outlineLvl w:val="8"/>
    </w:pPr>
    <w:rPr>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iCs/>
      <w:szCs w:val="20"/>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Cs w:val="20"/>
    </w:rPr>
  </w:style>
  <w:style w:type="character" w:customStyle="1" w:styleId="WW8Num5z0">
    <w:name w:val="WW8Num5z0"/>
    <w:rPr>
      <w:color w:val="000000"/>
      <w:szCs w:val="20"/>
    </w:rPr>
  </w:style>
  <w:style w:type="character" w:customStyle="1" w:styleId="WW8Num6z0">
    <w:name w:val="WW8Num6z0"/>
  </w:style>
  <w:style w:type="character" w:customStyle="1" w:styleId="WW8Num7z0">
    <w:name w:val="WW8Num7z0"/>
    <w:rPr>
      <w:szCs w:val="20"/>
    </w:rPr>
  </w:style>
  <w:style w:type="character" w:customStyle="1" w:styleId="WW8Num8z0">
    <w:name w:val="WW8Num8z0"/>
    <w:rPr>
      <w:b/>
      <w:szCs w:val="20"/>
    </w:rPr>
  </w:style>
  <w:style w:type="character" w:customStyle="1" w:styleId="WW8Num9z0">
    <w:name w:val="WW8Num9z0"/>
    <w:rPr>
      <w:b/>
      <w:sz w:val="20"/>
      <w:szCs w:val="20"/>
    </w:rPr>
  </w:style>
  <w:style w:type="character" w:customStyle="1" w:styleId="WW8Num10z0">
    <w:name w:val="WW8Num10z0"/>
    <w:rPr>
      <w:rFonts w:eastAsia="Times New Roman"/>
      <w:b/>
      <w:sz w:val="20"/>
      <w:szCs w:val="20"/>
    </w:rPr>
  </w:style>
  <w:style w:type="character" w:customStyle="1" w:styleId="WW8Num11z0">
    <w:name w:val="WW8Num11z0"/>
    <w:rPr>
      <w:b/>
      <w:sz w:val="20"/>
      <w:szCs w:val="20"/>
    </w:rPr>
  </w:style>
  <w:style w:type="character" w:customStyle="1" w:styleId="WW8Num12z0">
    <w:name w:val="WW8Num12z0"/>
    <w:rPr>
      <w:b/>
      <w:sz w:val="20"/>
      <w:szCs w:val="20"/>
    </w:rPr>
  </w:style>
  <w:style w:type="character" w:customStyle="1" w:styleId="WW8Num13z0">
    <w:name w:val="WW8Num13z0"/>
    <w:rPr>
      <w:b/>
      <w:sz w:val="20"/>
      <w:szCs w:val="20"/>
    </w:rPr>
  </w:style>
  <w:style w:type="character" w:customStyle="1" w:styleId="WW8Num14z0">
    <w:name w:val="WW8Num14z0"/>
    <w:rPr>
      <w:rFonts w:eastAsia="Times New Roman"/>
      <w:b/>
      <w:color w:val="000000"/>
      <w:sz w:val="20"/>
      <w:szCs w:val="20"/>
    </w:rPr>
  </w:style>
  <w:style w:type="character" w:customStyle="1" w:styleId="WW8Num15z0">
    <w:name w:val="WW8Num15z0"/>
    <w:rPr>
      <w:rFonts w:eastAsia="Courier New"/>
      <w:i w:val="0"/>
      <w:kern w:val="1"/>
      <w:sz w:val="18"/>
      <w:szCs w:val="18"/>
      <w:lang w:val="en-GB"/>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Cs w:val="20"/>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b/>
      <w:szCs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b/>
      <w:sz w:val="20"/>
      <w:szCs w:val="20"/>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eastAsia="Times New Roman"/>
      <w:b/>
      <w:sz w:val="20"/>
      <w:szCs w:val="20"/>
    </w:rPr>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b/>
      <w:sz w:val="20"/>
      <w:szCs w:val="20"/>
    </w:rPr>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b/>
      <w:sz w:val="20"/>
      <w:szCs w:val="20"/>
    </w:rPr>
  </w:style>
  <w:style w:type="character" w:customStyle="1" w:styleId="WW8Num30z0">
    <w:name w:val="WW8Num30z0"/>
    <w:rPr>
      <w:b/>
      <w:sz w:val="20"/>
      <w:szCs w:val="20"/>
    </w:rPr>
  </w:style>
  <w:style w:type="character" w:customStyle="1" w:styleId="WW8Num31z0">
    <w:name w:val="WW8Num31z0"/>
    <w:rPr>
      <w:rFonts w:eastAsia="Times New Roman"/>
      <w:b/>
      <w:color w:val="000000"/>
      <w:sz w:val="20"/>
      <w:szCs w:val="20"/>
    </w:rPr>
  </w:style>
  <w:style w:type="character" w:customStyle="1" w:styleId="WW8Num32z0">
    <w:name w:val="WW8Num32z0"/>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rFonts w:eastAsia="Courier New"/>
      <w:i w:val="0"/>
      <w:kern w:val="1"/>
      <w:sz w:val="18"/>
      <w:szCs w:val="18"/>
      <w:lang w:val="en-GB"/>
    </w:rPr>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7z3">
    <w:name w:val="WW8Num7z3"/>
    <w:rPr>
      <w:rFonts w:ascii="Symbol" w:hAnsi="Symbol" w:cs="Symbol"/>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0z3">
    <w:name w:val="WW8Num20z3"/>
    <w:rPr>
      <w:rFonts w:ascii="Symbol" w:hAnsi="Symbol" w:cs="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29z3">
    <w:name w:val="WW8Num29z3"/>
    <w:rPr>
      <w:rFonts w:ascii="Symbol" w:hAnsi="Symbol" w:cs="Symbol"/>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0z3">
    <w:name w:val="WW8Num30z3"/>
    <w:rPr>
      <w:rFonts w:ascii="Symbol" w:hAnsi="Symbol" w:cs="Symbol"/>
    </w:rPr>
  </w:style>
  <w:style w:type="character" w:customStyle="1" w:styleId="WW-DefaultParagraphFont">
    <w:name w:val="WW-Default Paragraph Font"/>
  </w:style>
  <w:style w:type="character" w:customStyle="1" w:styleId="undefined">
    <w:name w:val="undefined"/>
    <w:basedOn w:val="WW-DefaultParagraphFont"/>
  </w:style>
  <w:style w:type="character" w:customStyle="1" w:styleId="FooterChar">
    <w:name w:val="Footer Char"/>
    <w:rPr>
      <w:rFonts w:ascii="Times New Roman" w:eastAsia="Times New Roman" w:hAnsi="Times New Roman" w:cs="Times New Roman"/>
      <w:sz w:val="24"/>
      <w:lang w:bidi="kn-IN"/>
    </w:rPr>
  </w:style>
  <w:style w:type="character" w:customStyle="1" w:styleId="BalloonTextChar">
    <w:name w:val="Balloon Text Char"/>
    <w:rPr>
      <w:rFonts w:ascii="Tahoma" w:hAnsi="Tahoma" w:cs="Tahoma"/>
      <w:sz w:val="16"/>
      <w:szCs w:val="16"/>
      <w:lang w:val="en-IN"/>
    </w:rPr>
  </w:style>
  <w:style w:type="character" w:customStyle="1" w:styleId="Heading1Char">
    <w:name w:val="Heading 1 Char"/>
    <w:rPr>
      <w:rFonts w:ascii="Times New Roman" w:eastAsia="Times New Roman" w:hAnsi="Times New Roman" w:cs="Times New Roman"/>
      <w:b/>
      <w:bCs/>
      <w:sz w:val="40"/>
      <w:szCs w:val="28"/>
      <w:lang w:val="en-ZA"/>
    </w:rPr>
  </w:style>
  <w:style w:type="character" w:customStyle="1" w:styleId="PlainTextChar">
    <w:name w:val="Plain Text Char"/>
    <w:rPr>
      <w:rFonts w:ascii="Courier New" w:eastAsia="Times New Roman" w:hAnsi="Courier New" w:cs="Courier New"/>
    </w:rPr>
  </w:style>
  <w:style w:type="character" w:styleId="Hyperlink">
    <w:name w:val="Hyperlink"/>
    <w:rPr>
      <w:color w:val="0000FF"/>
      <w:u w:val="single"/>
    </w:rPr>
  </w:style>
  <w:style w:type="character" w:styleId="FollowedHyperlink">
    <w:name w:val="FollowedHyperlink"/>
    <w:rPr>
      <w:color w:val="954F72"/>
      <w:u w:val="single"/>
    </w:rPr>
  </w:style>
  <w:style w:type="character" w:customStyle="1" w:styleId="Heading2Char">
    <w:name w:val="Heading 2 Char"/>
    <w:rPr>
      <w:rFonts w:ascii="Calibri Light" w:eastAsia="Times New Roman" w:hAnsi="Calibri Light" w:cs="Times New Roman"/>
      <w:b/>
      <w:bCs/>
      <w:i/>
      <w:iCs/>
      <w:sz w:val="28"/>
      <w:szCs w:val="28"/>
      <w:lang w:val="en-IN"/>
    </w:rPr>
  </w:style>
  <w:style w:type="character" w:customStyle="1" w:styleId="HeaderChar">
    <w:name w:val="Header Char"/>
    <w:rPr>
      <w:rFonts w:ascii="Times New Roman" w:hAnsi="Times New Roman" w:cs="Times New Roman"/>
      <w:szCs w:val="22"/>
    </w:rPr>
  </w:style>
  <w:style w:type="character" w:customStyle="1" w:styleId="Heading3Char">
    <w:name w:val="Heading 3 Char"/>
    <w:rPr>
      <w:rFonts w:ascii="Calibri Light" w:eastAsia="Times New Roman" w:hAnsi="Calibri Light" w:cs="Times New Roman"/>
      <w:b/>
      <w:bCs/>
      <w:sz w:val="26"/>
      <w:szCs w:val="26"/>
      <w:lang w:val="en-IN"/>
    </w:rPr>
  </w:style>
  <w:style w:type="character" w:customStyle="1" w:styleId="Heading4Char">
    <w:name w:val="Heading 4 Char"/>
    <w:rPr>
      <w:rFonts w:ascii="Calibri" w:eastAsia="Times New Roman" w:hAnsi="Calibri" w:cs="Times New Roman"/>
      <w:b/>
      <w:bCs/>
      <w:sz w:val="28"/>
      <w:szCs w:val="28"/>
      <w:lang w:val="en-IN"/>
    </w:rPr>
  </w:style>
  <w:style w:type="character" w:customStyle="1" w:styleId="BodyTextChar">
    <w:name w:val="Body Text Char"/>
    <w:rPr>
      <w:rFonts w:ascii="Times New Roman" w:eastAsia="DejaVu Sans" w:hAnsi="Times New Roman" w:cs="Times New Roman"/>
      <w:kern w:val="1"/>
      <w:sz w:val="24"/>
      <w:szCs w:val="24"/>
    </w:rPr>
  </w:style>
  <w:style w:type="character" w:customStyle="1" w:styleId="TitleChar">
    <w:name w:val="Title Char"/>
    <w:rPr>
      <w:rFonts w:ascii="Times New Roman" w:eastAsia="Times New Roman" w:hAnsi="Times New Roman" w:cs="Times New Roman"/>
      <w:b/>
      <w:smallCaps/>
      <w:color w:val="000000"/>
      <w:spacing w:val="5"/>
      <w:kern w:val="1"/>
      <w:sz w:val="34"/>
      <w:szCs w:val="52"/>
    </w:rPr>
  </w:style>
  <w:style w:type="character" w:customStyle="1" w:styleId="FootnoteTextChar">
    <w:name w:val="Footnote Text Char"/>
    <w:rPr>
      <w:rFonts w:cs="Calibri"/>
    </w:rPr>
  </w:style>
  <w:style w:type="character" w:customStyle="1" w:styleId="FootnoteCharacters">
    <w:name w:val="Footnote Characters"/>
    <w:rPr>
      <w:vertAlign w:val="superscript"/>
    </w:rPr>
  </w:style>
  <w:style w:type="character" w:styleId="PlaceholderText">
    <w:name w:val="Placeholder Text"/>
    <w:rPr>
      <w:color w:val="808080"/>
    </w:rPr>
  </w:style>
  <w:style w:type="character" w:customStyle="1" w:styleId="st1">
    <w:name w:val="st1"/>
  </w:style>
  <w:style w:type="character" w:customStyle="1" w:styleId="DocumentMapChar">
    <w:name w:val="Document Map Char"/>
    <w:rPr>
      <w:rFonts w:ascii="Tahoma" w:hAnsi="Tahoma" w:cs="Tahoma"/>
      <w:sz w:val="16"/>
      <w:szCs w:val="16"/>
    </w:rPr>
  </w:style>
  <w:style w:type="character" w:customStyle="1" w:styleId="EndnoteTextChar">
    <w:name w:val="Endnote Text Char"/>
    <w:rPr>
      <w:rFonts w:ascii="Times New Roman" w:hAnsi="Times New Roman" w:cs="Times New Roman"/>
    </w:rPr>
  </w:style>
  <w:style w:type="character" w:customStyle="1" w:styleId="EndnoteCharacters">
    <w:name w:val="Endnote Characters"/>
    <w:rPr>
      <w:vertAlign w:val="superscript"/>
    </w:rPr>
  </w:style>
  <w:style w:type="character" w:styleId="CommentReference">
    <w:name w:val="annotation reference"/>
    <w:rPr>
      <w:sz w:val="16"/>
      <w:szCs w:val="16"/>
    </w:rPr>
  </w:style>
  <w:style w:type="character" w:customStyle="1" w:styleId="CommentTextChar">
    <w:name w:val="Comment Text Char"/>
    <w:rPr>
      <w:rFonts w:ascii="Times New Roman" w:hAnsi="Times New Roman" w:cs="Times New Roman"/>
    </w:rPr>
  </w:style>
  <w:style w:type="character" w:customStyle="1" w:styleId="CommentSubjectChar">
    <w:name w:val="Comment Subject Char"/>
    <w:rPr>
      <w:rFonts w:ascii="Times New Roman" w:hAnsi="Times New Roman" w:cs="Times New Roman"/>
      <w:b/>
      <w:bCs/>
    </w:rPr>
  </w:style>
  <w:style w:type="paragraph" w:customStyle="1" w:styleId="Heading">
    <w:name w:val="Heading"/>
    <w:basedOn w:val="Normal"/>
    <w:next w:val="Normal"/>
    <w:pPr>
      <w:spacing w:after="240" w:line="240" w:lineRule="auto"/>
    </w:pPr>
    <w:rPr>
      <w:rFonts w:eastAsia="Times New Roman"/>
      <w:b/>
      <w:smallCaps/>
      <w:color w:val="000000"/>
      <w:spacing w:val="5"/>
      <w:kern w:val="1"/>
      <w:sz w:val="34"/>
      <w:szCs w:val="52"/>
      <w:lang w:val="en-US"/>
    </w:rPr>
  </w:style>
  <w:style w:type="paragraph" w:styleId="BodyText">
    <w:name w:val="Body Text"/>
    <w:basedOn w:val="Normal"/>
    <w:pPr>
      <w:widowControl w:val="0"/>
      <w:spacing w:after="120"/>
      <w:jc w:val="left"/>
    </w:pPr>
    <w:rPr>
      <w:rFonts w:eastAsia="DejaVu Sans"/>
      <w:kern w:val="1"/>
      <w:szCs w:val="24"/>
      <w:lang w:val="en-US"/>
    </w:rPr>
  </w:style>
  <w:style w:type="paragraph" w:styleId="List">
    <w:name w:val="List"/>
    <w:basedOn w:val="BodyText"/>
    <w:rPr>
      <w:rFonts w:cs="FreeSans"/>
    </w:rPr>
  </w:style>
  <w:style w:type="paragraph" w:styleId="Caption">
    <w:name w:val="caption"/>
    <w:basedOn w:val="TableofFigures"/>
    <w:next w:val="TableofFigures"/>
    <w:qFormat/>
    <w:pPr>
      <w:keepNext/>
      <w:widowControl w:val="0"/>
      <w:suppressLineNumbers/>
      <w:tabs>
        <w:tab w:val="left" w:pos="8817"/>
      </w:tabs>
      <w:spacing w:after="120" w:line="240" w:lineRule="auto"/>
      <w:ind w:firstLine="14"/>
      <w:jc w:val="center"/>
    </w:pPr>
    <w:rPr>
      <w:rFonts w:eastAsia="DejaVu Sans"/>
      <w:b/>
      <w:iCs/>
      <w:color w:val="000000"/>
      <w:kern w:val="1"/>
      <w:sz w:val="18"/>
      <w:szCs w:val="18"/>
    </w:rPr>
  </w:style>
  <w:style w:type="paragraph" w:customStyle="1" w:styleId="Index">
    <w:name w:val="Index"/>
    <w:basedOn w:val="Normal"/>
    <w:pPr>
      <w:suppressLineNumbers/>
    </w:pPr>
    <w:rPr>
      <w:rFonts w:cs="FreeSans"/>
    </w:rPr>
  </w:style>
  <w:style w:type="paragraph" w:styleId="TableofFigures">
    <w:name w:val="table of figures"/>
    <w:basedOn w:val="Normal"/>
    <w:next w:val="Normal"/>
    <w:pPr>
      <w:spacing w:after="0" w:line="480" w:lineRule="auto"/>
    </w:pPr>
    <w:rPr>
      <w:sz w:val="20"/>
      <w:lang w:val="en-US"/>
    </w:rPr>
  </w:style>
  <w:style w:type="paragraph" w:styleId="ListParagraph">
    <w:name w:val="List Paragraph"/>
    <w:basedOn w:val="Normal"/>
    <w:qFormat/>
    <w:pPr>
      <w:spacing w:after="200"/>
      <w:ind w:left="720"/>
      <w:contextualSpacing/>
    </w:pPr>
    <w:rPr>
      <w:lang w:val="en-US"/>
    </w:rPr>
  </w:style>
  <w:style w:type="paragraph" w:styleId="Footer">
    <w:name w:val="footer"/>
    <w:basedOn w:val="Normal"/>
    <w:pPr>
      <w:spacing w:after="0" w:line="240" w:lineRule="auto"/>
    </w:pPr>
    <w:rPr>
      <w:rFonts w:eastAsia="Times New Roman"/>
      <w:szCs w:val="20"/>
      <w:lang w:bidi="kn-IN"/>
    </w:rPr>
  </w:style>
  <w:style w:type="paragraph" w:styleId="BalloonText">
    <w:name w:val="Balloon Text"/>
    <w:basedOn w:val="Normal"/>
    <w:pPr>
      <w:spacing w:after="0" w:line="240" w:lineRule="auto"/>
    </w:pPr>
    <w:rPr>
      <w:rFonts w:ascii="Tahoma" w:hAnsi="Tahoma" w:cs="Tahoma"/>
      <w:sz w:val="16"/>
      <w:szCs w:val="16"/>
    </w:rPr>
  </w:style>
  <w:style w:type="paragraph" w:customStyle="1" w:styleId="Default">
    <w:name w:val="Default"/>
    <w:pPr>
      <w:suppressAutoHyphens/>
      <w:autoSpaceDE w:val="0"/>
    </w:pPr>
    <w:rPr>
      <w:rFonts w:eastAsia="Calibri"/>
      <w:color w:val="000000"/>
      <w:sz w:val="24"/>
      <w:szCs w:val="24"/>
      <w:lang w:eastAsia="zh-CN" w:bidi="ar-SA"/>
    </w:rPr>
  </w:style>
  <w:style w:type="paragraph" w:customStyle="1" w:styleId="Text">
    <w:name w:val="Text"/>
    <w:basedOn w:val="Normal"/>
    <w:pPr>
      <w:widowControl w:val="0"/>
      <w:autoSpaceDE w:val="0"/>
      <w:spacing w:after="0" w:line="252" w:lineRule="auto"/>
      <w:ind w:firstLine="202"/>
    </w:pPr>
    <w:rPr>
      <w:rFonts w:eastAsia="Times New Roman"/>
      <w:sz w:val="20"/>
      <w:szCs w:val="20"/>
      <w:lang w:val="en-ZA"/>
    </w:rPr>
  </w:style>
  <w:style w:type="paragraph" w:styleId="PlainText">
    <w:name w:val="Plain Text"/>
    <w:basedOn w:val="Normal"/>
    <w:pPr>
      <w:spacing w:after="0" w:line="240" w:lineRule="auto"/>
      <w:jc w:val="left"/>
    </w:pPr>
    <w:rPr>
      <w:rFonts w:ascii="Courier New" w:eastAsia="Times New Roman" w:hAnsi="Courier New" w:cs="Courier New"/>
      <w:sz w:val="20"/>
      <w:szCs w:val="20"/>
    </w:rPr>
  </w:style>
  <w:style w:type="paragraph" w:styleId="TOC1">
    <w:name w:val="toc 1"/>
    <w:basedOn w:val="Normal"/>
    <w:next w:val="Normal"/>
    <w:pPr>
      <w:spacing w:after="100"/>
      <w:jc w:val="left"/>
    </w:pPr>
    <w:rPr>
      <w:rFonts w:eastAsia="Times New Roman"/>
      <w:lang w:val="en-US" w:bidi="en-US"/>
    </w:rPr>
  </w:style>
  <w:style w:type="paragraph" w:styleId="TOC2">
    <w:name w:val="toc 2"/>
    <w:basedOn w:val="Normal"/>
    <w:next w:val="Normal"/>
    <w:pPr>
      <w:spacing w:after="100" w:line="276" w:lineRule="auto"/>
      <w:ind w:left="220"/>
      <w:jc w:val="left"/>
    </w:pPr>
    <w:rPr>
      <w:rFonts w:eastAsia="Times New Roman"/>
      <w:sz w:val="22"/>
      <w:lang w:val="en-US" w:bidi="en-US"/>
    </w:rPr>
  </w:style>
  <w:style w:type="paragraph" w:styleId="TOC3">
    <w:name w:val="toc 3"/>
    <w:basedOn w:val="Normal"/>
    <w:next w:val="Normal"/>
    <w:pPr>
      <w:spacing w:after="100" w:line="276" w:lineRule="auto"/>
      <w:ind w:left="440"/>
      <w:jc w:val="left"/>
    </w:pPr>
    <w:rPr>
      <w:rFonts w:eastAsia="Times New Roman"/>
      <w:sz w:val="22"/>
      <w:lang w:val="en-US" w:bidi="en-US"/>
    </w:rPr>
  </w:style>
  <w:style w:type="paragraph" w:customStyle="1" w:styleId="requirement">
    <w:name w:val="requirement"/>
    <w:basedOn w:val="Normal"/>
    <w:pPr>
      <w:spacing w:after="0" w:line="240" w:lineRule="exact"/>
      <w:ind w:left="2348" w:hanging="994"/>
      <w:jc w:val="left"/>
    </w:pPr>
    <w:rPr>
      <w:rFonts w:eastAsia="Times New Roman"/>
      <w:szCs w:val="20"/>
      <w:lang w:val="en-US"/>
    </w:rPr>
  </w:style>
  <w:style w:type="paragraph" w:styleId="Header">
    <w:name w:val="header"/>
    <w:basedOn w:val="Normal"/>
    <w:pPr>
      <w:tabs>
        <w:tab w:val="center" w:pos="4680"/>
        <w:tab w:val="right" w:pos="9360"/>
      </w:tabs>
      <w:spacing w:after="0" w:line="240" w:lineRule="auto"/>
    </w:pPr>
    <w:rPr>
      <w:sz w:val="20"/>
      <w:lang w:val="en-US"/>
    </w:rPr>
  </w:style>
  <w:style w:type="paragraph" w:styleId="TOCHeading">
    <w:name w:val="TOC Heading"/>
    <w:basedOn w:val="Heading1"/>
    <w:next w:val="Normal"/>
    <w:qFormat/>
    <w:pPr>
      <w:numPr>
        <w:numId w:val="0"/>
      </w:numPr>
      <w:spacing w:after="0" w:line="276" w:lineRule="auto"/>
      <w:jc w:val="left"/>
    </w:pPr>
    <w:rPr>
      <w:rFonts w:ascii="Cambria" w:hAnsi="Cambria"/>
      <w:caps/>
      <w:color w:val="365F91"/>
      <w:sz w:val="28"/>
      <w:lang w:val="en-US"/>
    </w:rPr>
  </w:style>
  <w:style w:type="paragraph" w:styleId="FootnoteText">
    <w:name w:val="footnote text"/>
    <w:basedOn w:val="Normal"/>
    <w:pPr>
      <w:widowControl w:val="0"/>
      <w:spacing w:after="0" w:line="240" w:lineRule="auto"/>
      <w:jc w:val="left"/>
    </w:pPr>
    <w:rPr>
      <w:rFonts w:ascii="Calibri" w:hAnsi="Calibri" w:cs="Calibri"/>
      <w:sz w:val="20"/>
      <w:szCs w:val="20"/>
      <w:lang w:val="en-US"/>
    </w:rPr>
  </w:style>
  <w:style w:type="paragraph" w:customStyle="1" w:styleId="Caption1">
    <w:name w:val="Caption1"/>
    <w:basedOn w:val="TableofFigures"/>
    <w:next w:val="TableofFigures"/>
    <w:pPr>
      <w:keepNext/>
      <w:widowControl w:val="0"/>
      <w:suppressLineNumbers/>
      <w:spacing w:after="240" w:line="240" w:lineRule="auto"/>
      <w:ind w:left="440" w:right="187" w:hanging="440"/>
      <w:jc w:val="center"/>
    </w:pPr>
    <w:rPr>
      <w:rFonts w:ascii="Calibri" w:eastAsia="DejaVu Sans" w:hAnsi="Calibri" w:cs="Calibri"/>
      <w:b/>
      <w:iCs/>
      <w:color w:val="000000"/>
      <w:kern w:val="1"/>
      <w:szCs w:val="20"/>
    </w:rPr>
  </w:style>
  <w:style w:type="paragraph" w:styleId="DocumentMap">
    <w:name w:val="Document Map"/>
    <w:basedOn w:val="Normal"/>
    <w:pPr>
      <w:spacing w:after="0" w:line="240" w:lineRule="auto"/>
    </w:pPr>
    <w:rPr>
      <w:rFonts w:ascii="Tahoma" w:hAnsi="Tahoma" w:cs="Tahoma"/>
      <w:sz w:val="16"/>
      <w:szCs w:val="16"/>
      <w:lang w:val="en-US"/>
    </w:rPr>
  </w:style>
  <w:style w:type="paragraph" w:styleId="EndnoteText">
    <w:name w:val="endnote text"/>
    <w:basedOn w:val="Normal"/>
    <w:pPr>
      <w:spacing w:after="0" w:line="240" w:lineRule="auto"/>
    </w:pPr>
    <w:rPr>
      <w:sz w:val="20"/>
      <w:szCs w:val="20"/>
      <w:lang w:val="en-US"/>
    </w:rPr>
  </w:style>
  <w:style w:type="paragraph" w:styleId="CommentText">
    <w:name w:val="annotation text"/>
    <w:basedOn w:val="Normal"/>
    <w:pPr>
      <w:spacing w:before="240" w:after="240" w:line="240" w:lineRule="auto"/>
    </w:pPr>
    <w:rPr>
      <w:sz w:val="20"/>
      <w:szCs w:val="20"/>
      <w:lang w:val="en-US"/>
    </w:rPr>
  </w:style>
  <w:style w:type="paragraph" w:styleId="CommentSubject">
    <w:name w:val="annotation subject"/>
    <w:basedOn w:val="CommentText"/>
    <w:next w:val="CommentText"/>
    <w:rPr>
      <w:b/>
      <w:bCs/>
    </w:rPr>
  </w:style>
  <w:style w:type="paragraph" w:styleId="TOC4">
    <w:name w:val="toc 4"/>
    <w:basedOn w:val="Normal"/>
    <w:next w:val="Normal"/>
    <w:pPr>
      <w:tabs>
        <w:tab w:val="left" w:pos="2160"/>
        <w:tab w:val="right" w:leader="dot" w:pos="8803"/>
      </w:tabs>
      <w:spacing w:before="120" w:after="120"/>
      <w:ind w:left="2160" w:hanging="720"/>
    </w:pPr>
    <w:rPr>
      <w:sz w:val="20"/>
      <w:lang w:val="en-US"/>
    </w:rPr>
  </w:style>
  <w:style w:type="paragraph" w:styleId="TOC5">
    <w:name w:val="toc 5"/>
    <w:basedOn w:val="Normal"/>
    <w:next w:val="Normal"/>
    <w:pPr>
      <w:spacing w:after="100" w:line="276" w:lineRule="auto"/>
      <w:ind w:left="880"/>
      <w:jc w:val="left"/>
    </w:pPr>
    <w:rPr>
      <w:rFonts w:ascii="Calibri" w:eastAsia="Times New Roman" w:hAnsi="Calibri"/>
      <w:sz w:val="22"/>
      <w:lang w:val="en-US"/>
    </w:rPr>
  </w:style>
  <w:style w:type="paragraph" w:styleId="TOC6">
    <w:name w:val="toc 6"/>
    <w:basedOn w:val="Normal"/>
    <w:next w:val="Normal"/>
    <w:pPr>
      <w:spacing w:after="100" w:line="276" w:lineRule="auto"/>
      <w:ind w:left="1100"/>
      <w:jc w:val="left"/>
    </w:pPr>
    <w:rPr>
      <w:rFonts w:ascii="Calibri" w:eastAsia="Times New Roman" w:hAnsi="Calibri"/>
      <w:sz w:val="22"/>
      <w:lang w:val="en-US"/>
    </w:rPr>
  </w:style>
  <w:style w:type="paragraph" w:styleId="TOC7">
    <w:name w:val="toc 7"/>
    <w:basedOn w:val="Normal"/>
    <w:next w:val="Normal"/>
    <w:pPr>
      <w:spacing w:after="100" w:line="276" w:lineRule="auto"/>
      <w:ind w:left="1320"/>
      <w:jc w:val="left"/>
    </w:pPr>
    <w:rPr>
      <w:rFonts w:ascii="Calibri" w:eastAsia="Times New Roman" w:hAnsi="Calibri"/>
      <w:sz w:val="22"/>
      <w:lang w:val="en-US"/>
    </w:rPr>
  </w:style>
  <w:style w:type="paragraph" w:styleId="TOC8">
    <w:name w:val="toc 8"/>
    <w:basedOn w:val="Normal"/>
    <w:next w:val="Normal"/>
    <w:pPr>
      <w:spacing w:after="100" w:line="276" w:lineRule="auto"/>
      <w:ind w:left="1540"/>
      <w:jc w:val="left"/>
    </w:pPr>
    <w:rPr>
      <w:rFonts w:ascii="Calibri" w:eastAsia="Times New Roman" w:hAnsi="Calibri"/>
      <w:sz w:val="22"/>
      <w:lang w:val="en-US"/>
    </w:rPr>
  </w:style>
  <w:style w:type="paragraph" w:styleId="TOC9">
    <w:name w:val="toc 9"/>
    <w:basedOn w:val="Normal"/>
    <w:next w:val="Normal"/>
    <w:pPr>
      <w:spacing w:after="100" w:line="276" w:lineRule="auto"/>
      <w:ind w:left="1760"/>
      <w:jc w:val="left"/>
    </w:pPr>
    <w:rPr>
      <w:rFonts w:ascii="Calibri" w:eastAsia="Times New Roman" w:hAnsi="Calibri"/>
      <w:sz w:val="22"/>
      <w:lang w:val="en-U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Spacing">
    <w:name w:val="No Spacing"/>
    <w:qFormat/>
    <w:pPr>
      <w:suppressAutoHyphens/>
    </w:pPr>
    <w:rPr>
      <w:rFonts w:ascii="Calibri" w:eastAsia="Calibri" w:hAnsi="Calibri" w:cs="Calibri"/>
      <w:kern w:val="1"/>
      <w:sz w:val="22"/>
      <w:szCs w:val="22"/>
      <w:lang w:eastAsia="zh-CN" w:bidi="ar-SA"/>
    </w:rPr>
  </w:style>
  <w:style w:type="paragraph" w:customStyle="1" w:styleId="Style1">
    <w:name w:val="Style1"/>
    <w:basedOn w:val="NoSpacing"/>
    <w:pPr>
      <w:spacing w:line="276" w:lineRule="auto"/>
      <w:jc w:val="both"/>
    </w:pPr>
    <w:rPr>
      <w:rFonts w:ascii="Cambria" w:hAnsi="Cambria" w:cs="Cambria"/>
      <w:sz w:val="24"/>
    </w:rPr>
  </w:style>
  <w:style w:type="paragraph" w:customStyle="1" w:styleId="Heading10">
    <w:name w:val="Heading 10"/>
    <w:basedOn w:val="Heading"/>
    <w:next w:val="BodyText"/>
    <w:pPr>
      <w:numPr>
        <w:numId w:val="2"/>
      </w:numPr>
      <w:spacing w:before="60" w:after="60"/>
      <w:ind w:left="0" w:firstLine="0"/>
    </w:pPr>
    <w:rPr>
      <w:bCs/>
      <w:sz w:val="21"/>
      <w:szCs w:val="21"/>
    </w:rPr>
  </w:style>
  <w:style w:type="character" w:styleId="Strong">
    <w:name w:val="Strong"/>
    <w:basedOn w:val="DefaultParagraphFont"/>
    <w:uiPriority w:val="22"/>
    <w:qFormat/>
    <w:rsid w:val="00C706A7"/>
    <w:rPr>
      <w:b/>
      <w:bCs/>
    </w:rPr>
  </w:style>
  <w:style w:type="paragraph" w:styleId="NormalWeb">
    <w:name w:val="Normal (Web)"/>
    <w:basedOn w:val="Normal"/>
    <w:uiPriority w:val="99"/>
    <w:semiHidden/>
    <w:unhideWhenUsed/>
    <w:rsid w:val="00C706A7"/>
    <w:pPr>
      <w:suppressAutoHyphens w:val="0"/>
      <w:spacing w:before="100" w:beforeAutospacing="1" w:after="100" w:afterAutospacing="1" w:line="240" w:lineRule="auto"/>
      <w:jc w:val="left"/>
    </w:pPr>
    <w:rPr>
      <w:rFonts w:eastAsia="Times New Roman"/>
      <w:szCs w:val="24"/>
      <w:lang w:eastAsia="en-IN"/>
    </w:rPr>
  </w:style>
  <w:style w:type="character" w:styleId="UnresolvedMention">
    <w:name w:val="Unresolved Mention"/>
    <w:basedOn w:val="DefaultParagraphFont"/>
    <w:uiPriority w:val="99"/>
    <w:semiHidden/>
    <w:unhideWhenUsed/>
    <w:rsid w:val="00C41846"/>
    <w:rPr>
      <w:color w:val="605E5C"/>
      <w:shd w:val="clear" w:color="auto" w:fill="E1DFDD"/>
    </w:rPr>
  </w:style>
  <w:style w:type="character" w:styleId="HTMLCode">
    <w:name w:val="HTML Code"/>
    <w:basedOn w:val="DefaultParagraphFont"/>
    <w:uiPriority w:val="99"/>
    <w:semiHidden/>
    <w:unhideWhenUsed/>
    <w:rsid w:val="009D1D7D"/>
    <w:rPr>
      <w:rFonts w:ascii="Courier New" w:eastAsia="Times New Roman" w:hAnsi="Courier New" w:cs="Courier New"/>
      <w:sz w:val="20"/>
      <w:szCs w:val="20"/>
    </w:rPr>
  </w:style>
  <w:style w:type="paragraph" w:customStyle="1" w:styleId="center">
    <w:name w:val="center"/>
    <w:basedOn w:val="Normal"/>
    <w:rsid w:val="009D1D7D"/>
    <w:pPr>
      <w:suppressAutoHyphens w:val="0"/>
      <w:spacing w:before="100" w:beforeAutospacing="1" w:after="100" w:afterAutospacing="1" w:line="240" w:lineRule="auto"/>
      <w:jc w:val="left"/>
    </w:pPr>
    <w:rPr>
      <w:rFonts w:eastAsia="Times New Roman"/>
      <w:szCs w:val="24"/>
      <w:lang w:eastAsia="en-IN"/>
    </w:rPr>
  </w:style>
  <w:style w:type="paragraph" w:styleId="HTMLPreformatted">
    <w:name w:val="HTML Preformatted"/>
    <w:basedOn w:val="Normal"/>
    <w:link w:val="HTMLPreformattedChar"/>
    <w:uiPriority w:val="99"/>
    <w:unhideWhenUsed/>
    <w:rsid w:val="00DE0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0827"/>
    <w:rPr>
      <w:rFonts w:ascii="Courier New" w:hAnsi="Courier New" w:cs="Courier New"/>
      <w:lang w:val="en-IN" w:eastAsia="en-IN" w:bidi="ar-SA"/>
    </w:rPr>
  </w:style>
  <w:style w:type="character" w:customStyle="1" w:styleId="o">
    <w:name w:val="o"/>
    <w:basedOn w:val="DefaultParagraphFont"/>
    <w:rsid w:val="00DE0827"/>
  </w:style>
  <w:style w:type="character" w:customStyle="1" w:styleId="m">
    <w:name w:val="m"/>
    <w:basedOn w:val="DefaultParagraphFont"/>
    <w:rsid w:val="00DE0827"/>
  </w:style>
  <w:style w:type="character" w:customStyle="1" w:styleId="k">
    <w:name w:val="k"/>
    <w:basedOn w:val="DefaultParagraphFont"/>
    <w:rsid w:val="00DE0827"/>
  </w:style>
  <w:style w:type="character" w:customStyle="1" w:styleId="kn">
    <w:name w:val="kn"/>
    <w:basedOn w:val="DefaultParagraphFont"/>
    <w:rsid w:val="00DE0827"/>
  </w:style>
  <w:style w:type="character" w:customStyle="1" w:styleId="nn">
    <w:name w:val="nn"/>
    <w:basedOn w:val="DefaultParagraphFont"/>
    <w:rsid w:val="00DE0827"/>
  </w:style>
  <w:style w:type="character" w:customStyle="1" w:styleId="n">
    <w:name w:val="n"/>
    <w:basedOn w:val="DefaultParagraphFont"/>
    <w:rsid w:val="00DE0827"/>
  </w:style>
  <w:style w:type="character" w:customStyle="1" w:styleId="p">
    <w:name w:val="p"/>
    <w:basedOn w:val="DefaultParagraphFont"/>
    <w:rsid w:val="00DE0827"/>
  </w:style>
  <w:style w:type="character" w:customStyle="1" w:styleId="s1">
    <w:name w:val="s1"/>
    <w:basedOn w:val="DefaultParagraphFont"/>
    <w:rsid w:val="00DE0827"/>
  </w:style>
  <w:style w:type="character" w:customStyle="1" w:styleId="c1">
    <w:name w:val="c1"/>
    <w:basedOn w:val="DefaultParagraphFont"/>
    <w:rsid w:val="00DE0827"/>
  </w:style>
  <w:style w:type="character" w:customStyle="1" w:styleId="kc">
    <w:name w:val="kc"/>
    <w:basedOn w:val="DefaultParagraphFont"/>
    <w:rsid w:val="00DE0827"/>
  </w:style>
  <w:style w:type="character" w:customStyle="1" w:styleId="s2">
    <w:name w:val="s2"/>
    <w:basedOn w:val="DefaultParagraphFont"/>
    <w:rsid w:val="00DE0827"/>
  </w:style>
  <w:style w:type="character" w:customStyle="1" w:styleId="mi">
    <w:name w:val="mi"/>
    <w:basedOn w:val="DefaultParagraphFont"/>
    <w:rsid w:val="00DE0827"/>
  </w:style>
  <w:style w:type="character" w:customStyle="1" w:styleId="nf">
    <w:name w:val="nf"/>
    <w:basedOn w:val="DefaultParagraphFont"/>
    <w:rsid w:val="00B118D1"/>
  </w:style>
  <w:style w:type="character" w:customStyle="1" w:styleId="ow">
    <w:name w:val="ow"/>
    <w:basedOn w:val="DefaultParagraphFont"/>
    <w:rsid w:val="00B118D1"/>
  </w:style>
  <w:style w:type="character" w:customStyle="1" w:styleId="nb">
    <w:name w:val="nb"/>
    <w:basedOn w:val="DefaultParagraphFont"/>
    <w:rsid w:val="00B118D1"/>
  </w:style>
  <w:style w:type="character" w:customStyle="1" w:styleId="mf">
    <w:name w:val="mf"/>
    <w:basedOn w:val="DefaultParagraphFont"/>
    <w:rsid w:val="00084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17806">
      <w:bodyDiv w:val="1"/>
      <w:marLeft w:val="0"/>
      <w:marRight w:val="0"/>
      <w:marTop w:val="0"/>
      <w:marBottom w:val="0"/>
      <w:divBdr>
        <w:top w:val="none" w:sz="0" w:space="0" w:color="auto"/>
        <w:left w:val="none" w:sz="0" w:space="0" w:color="auto"/>
        <w:bottom w:val="none" w:sz="0" w:space="0" w:color="auto"/>
        <w:right w:val="none" w:sz="0" w:space="0" w:color="auto"/>
      </w:divBdr>
    </w:div>
    <w:div w:id="119035532">
      <w:bodyDiv w:val="1"/>
      <w:marLeft w:val="0"/>
      <w:marRight w:val="0"/>
      <w:marTop w:val="0"/>
      <w:marBottom w:val="0"/>
      <w:divBdr>
        <w:top w:val="none" w:sz="0" w:space="0" w:color="auto"/>
        <w:left w:val="none" w:sz="0" w:space="0" w:color="auto"/>
        <w:bottom w:val="none" w:sz="0" w:space="0" w:color="auto"/>
        <w:right w:val="none" w:sz="0" w:space="0" w:color="auto"/>
      </w:divBdr>
    </w:div>
    <w:div w:id="139079464">
      <w:bodyDiv w:val="1"/>
      <w:marLeft w:val="0"/>
      <w:marRight w:val="0"/>
      <w:marTop w:val="0"/>
      <w:marBottom w:val="0"/>
      <w:divBdr>
        <w:top w:val="none" w:sz="0" w:space="0" w:color="auto"/>
        <w:left w:val="none" w:sz="0" w:space="0" w:color="auto"/>
        <w:bottom w:val="none" w:sz="0" w:space="0" w:color="auto"/>
        <w:right w:val="none" w:sz="0" w:space="0" w:color="auto"/>
      </w:divBdr>
    </w:div>
    <w:div w:id="187957380">
      <w:bodyDiv w:val="1"/>
      <w:marLeft w:val="0"/>
      <w:marRight w:val="0"/>
      <w:marTop w:val="0"/>
      <w:marBottom w:val="0"/>
      <w:divBdr>
        <w:top w:val="none" w:sz="0" w:space="0" w:color="auto"/>
        <w:left w:val="none" w:sz="0" w:space="0" w:color="auto"/>
        <w:bottom w:val="none" w:sz="0" w:space="0" w:color="auto"/>
        <w:right w:val="none" w:sz="0" w:space="0" w:color="auto"/>
      </w:divBdr>
    </w:div>
    <w:div w:id="263152204">
      <w:bodyDiv w:val="1"/>
      <w:marLeft w:val="0"/>
      <w:marRight w:val="0"/>
      <w:marTop w:val="0"/>
      <w:marBottom w:val="0"/>
      <w:divBdr>
        <w:top w:val="none" w:sz="0" w:space="0" w:color="auto"/>
        <w:left w:val="none" w:sz="0" w:space="0" w:color="auto"/>
        <w:bottom w:val="none" w:sz="0" w:space="0" w:color="auto"/>
        <w:right w:val="none" w:sz="0" w:space="0" w:color="auto"/>
      </w:divBdr>
    </w:div>
    <w:div w:id="287593801">
      <w:bodyDiv w:val="1"/>
      <w:marLeft w:val="0"/>
      <w:marRight w:val="0"/>
      <w:marTop w:val="0"/>
      <w:marBottom w:val="0"/>
      <w:divBdr>
        <w:top w:val="none" w:sz="0" w:space="0" w:color="auto"/>
        <w:left w:val="none" w:sz="0" w:space="0" w:color="auto"/>
        <w:bottom w:val="none" w:sz="0" w:space="0" w:color="auto"/>
        <w:right w:val="none" w:sz="0" w:space="0" w:color="auto"/>
      </w:divBdr>
    </w:div>
    <w:div w:id="347171797">
      <w:bodyDiv w:val="1"/>
      <w:marLeft w:val="0"/>
      <w:marRight w:val="0"/>
      <w:marTop w:val="0"/>
      <w:marBottom w:val="0"/>
      <w:divBdr>
        <w:top w:val="none" w:sz="0" w:space="0" w:color="auto"/>
        <w:left w:val="none" w:sz="0" w:space="0" w:color="auto"/>
        <w:bottom w:val="none" w:sz="0" w:space="0" w:color="auto"/>
        <w:right w:val="none" w:sz="0" w:space="0" w:color="auto"/>
      </w:divBdr>
    </w:div>
    <w:div w:id="349451212">
      <w:bodyDiv w:val="1"/>
      <w:marLeft w:val="0"/>
      <w:marRight w:val="0"/>
      <w:marTop w:val="0"/>
      <w:marBottom w:val="0"/>
      <w:divBdr>
        <w:top w:val="none" w:sz="0" w:space="0" w:color="auto"/>
        <w:left w:val="none" w:sz="0" w:space="0" w:color="auto"/>
        <w:bottom w:val="none" w:sz="0" w:space="0" w:color="auto"/>
        <w:right w:val="none" w:sz="0" w:space="0" w:color="auto"/>
      </w:divBdr>
    </w:div>
    <w:div w:id="384988527">
      <w:bodyDiv w:val="1"/>
      <w:marLeft w:val="0"/>
      <w:marRight w:val="0"/>
      <w:marTop w:val="0"/>
      <w:marBottom w:val="0"/>
      <w:divBdr>
        <w:top w:val="none" w:sz="0" w:space="0" w:color="auto"/>
        <w:left w:val="none" w:sz="0" w:space="0" w:color="auto"/>
        <w:bottom w:val="none" w:sz="0" w:space="0" w:color="auto"/>
        <w:right w:val="none" w:sz="0" w:space="0" w:color="auto"/>
      </w:divBdr>
    </w:div>
    <w:div w:id="513227838">
      <w:bodyDiv w:val="1"/>
      <w:marLeft w:val="0"/>
      <w:marRight w:val="0"/>
      <w:marTop w:val="0"/>
      <w:marBottom w:val="0"/>
      <w:divBdr>
        <w:top w:val="none" w:sz="0" w:space="0" w:color="auto"/>
        <w:left w:val="none" w:sz="0" w:space="0" w:color="auto"/>
        <w:bottom w:val="none" w:sz="0" w:space="0" w:color="auto"/>
        <w:right w:val="none" w:sz="0" w:space="0" w:color="auto"/>
      </w:divBdr>
    </w:div>
    <w:div w:id="583271085">
      <w:bodyDiv w:val="1"/>
      <w:marLeft w:val="0"/>
      <w:marRight w:val="0"/>
      <w:marTop w:val="0"/>
      <w:marBottom w:val="0"/>
      <w:divBdr>
        <w:top w:val="none" w:sz="0" w:space="0" w:color="auto"/>
        <w:left w:val="none" w:sz="0" w:space="0" w:color="auto"/>
        <w:bottom w:val="none" w:sz="0" w:space="0" w:color="auto"/>
        <w:right w:val="none" w:sz="0" w:space="0" w:color="auto"/>
      </w:divBdr>
    </w:div>
    <w:div w:id="616133710">
      <w:bodyDiv w:val="1"/>
      <w:marLeft w:val="0"/>
      <w:marRight w:val="0"/>
      <w:marTop w:val="0"/>
      <w:marBottom w:val="0"/>
      <w:divBdr>
        <w:top w:val="none" w:sz="0" w:space="0" w:color="auto"/>
        <w:left w:val="none" w:sz="0" w:space="0" w:color="auto"/>
        <w:bottom w:val="none" w:sz="0" w:space="0" w:color="auto"/>
        <w:right w:val="none" w:sz="0" w:space="0" w:color="auto"/>
      </w:divBdr>
    </w:div>
    <w:div w:id="621571127">
      <w:bodyDiv w:val="1"/>
      <w:marLeft w:val="0"/>
      <w:marRight w:val="0"/>
      <w:marTop w:val="0"/>
      <w:marBottom w:val="0"/>
      <w:divBdr>
        <w:top w:val="none" w:sz="0" w:space="0" w:color="auto"/>
        <w:left w:val="none" w:sz="0" w:space="0" w:color="auto"/>
        <w:bottom w:val="none" w:sz="0" w:space="0" w:color="auto"/>
        <w:right w:val="none" w:sz="0" w:space="0" w:color="auto"/>
      </w:divBdr>
    </w:div>
    <w:div w:id="630747202">
      <w:bodyDiv w:val="1"/>
      <w:marLeft w:val="0"/>
      <w:marRight w:val="0"/>
      <w:marTop w:val="0"/>
      <w:marBottom w:val="0"/>
      <w:divBdr>
        <w:top w:val="none" w:sz="0" w:space="0" w:color="auto"/>
        <w:left w:val="none" w:sz="0" w:space="0" w:color="auto"/>
        <w:bottom w:val="none" w:sz="0" w:space="0" w:color="auto"/>
        <w:right w:val="none" w:sz="0" w:space="0" w:color="auto"/>
      </w:divBdr>
    </w:div>
    <w:div w:id="702049934">
      <w:bodyDiv w:val="1"/>
      <w:marLeft w:val="0"/>
      <w:marRight w:val="0"/>
      <w:marTop w:val="0"/>
      <w:marBottom w:val="0"/>
      <w:divBdr>
        <w:top w:val="none" w:sz="0" w:space="0" w:color="auto"/>
        <w:left w:val="none" w:sz="0" w:space="0" w:color="auto"/>
        <w:bottom w:val="none" w:sz="0" w:space="0" w:color="auto"/>
        <w:right w:val="none" w:sz="0" w:space="0" w:color="auto"/>
      </w:divBdr>
    </w:div>
    <w:div w:id="707990678">
      <w:bodyDiv w:val="1"/>
      <w:marLeft w:val="0"/>
      <w:marRight w:val="0"/>
      <w:marTop w:val="0"/>
      <w:marBottom w:val="0"/>
      <w:divBdr>
        <w:top w:val="none" w:sz="0" w:space="0" w:color="auto"/>
        <w:left w:val="none" w:sz="0" w:space="0" w:color="auto"/>
        <w:bottom w:val="none" w:sz="0" w:space="0" w:color="auto"/>
        <w:right w:val="none" w:sz="0" w:space="0" w:color="auto"/>
      </w:divBdr>
    </w:div>
    <w:div w:id="716197093">
      <w:bodyDiv w:val="1"/>
      <w:marLeft w:val="0"/>
      <w:marRight w:val="0"/>
      <w:marTop w:val="0"/>
      <w:marBottom w:val="0"/>
      <w:divBdr>
        <w:top w:val="none" w:sz="0" w:space="0" w:color="auto"/>
        <w:left w:val="none" w:sz="0" w:space="0" w:color="auto"/>
        <w:bottom w:val="none" w:sz="0" w:space="0" w:color="auto"/>
        <w:right w:val="none" w:sz="0" w:space="0" w:color="auto"/>
      </w:divBdr>
    </w:div>
    <w:div w:id="746389893">
      <w:bodyDiv w:val="1"/>
      <w:marLeft w:val="0"/>
      <w:marRight w:val="0"/>
      <w:marTop w:val="0"/>
      <w:marBottom w:val="0"/>
      <w:divBdr>
        <w:top w:val="none" w:sz="0" w:space="0" w:color="auto"/>
        <w:left w:val="none" w:sz="0" w:space="0" w:color="auto"/>
        <w:bottom w:val="none" w:sz="0" w:space="0" w:color="auto"/>
        <w:right w:val="none" w:sz="0" w:space="0" w:color="auto"/>
      </w:divBdr>
    </w:div>
    <w:div w:id="756905877">
      <w:bodyDiv w:val="1"/>
      <w:marLeft w:val="0"/>
      <w:marRight w:val="0"/>
      <w:marTop w:val="0"/>
      <w:marBottom w:val="0"/>
      <w:divBdr>
        <w:top w:val="none" w:sz="0" w:space="0" w:color="auto"/>
        <w:left w:val="none" w:sz="0" w:space="0" w:color="auto"/>
        <w:bottom w:val="none" w:sz="0" w:space="0" w:color="auto"/>
        <w:right w:val="none" w:sz="0" w:space="0" w:color="auto"/>
      </w:divBdr>
    </w:div>
    <w:div w:id="783698652">
      <w:bodyDiv w:val="1"/>
      <w:marLeft w:val="0"/>
      <w:marRight w:val="0"/>
      <w:marTop w:val="0"/>
      <w:marBottom w:val="0"/>
      <w:divBdr>
        <w:top w:val="none" w:sz="0" w:space="0" w:color="auto"/>
        <w:left w:val="none" w:sz="0" w:space="0" w:color="auto"/>
        <w:bottom w:val="none" w:sz="0" w:space="0" w:color="auto"/>
        <w:right w:val="none" w:sz="0" w:space="0" w:color="auto"/>
      </w:divBdr>
    </w:div>
    <w:div w:id="820272928">
      <w:bodyDiv w:val="1"/>
      <w:marLeft w:val="0"/>
      <w:marRight w:val="0"/>
      <w:marTop w:val="0"/>
      <w:marBottom w:val="0"/>
      <w:divBdr>
        <w:top w:val="none" w:sz="0" w:space="0" w:color="auto"/>
        <w:left w:val="none" w:sz="0" w:space="0" w:color="auto"/>
        <w:bottom w:val="none" w:sz="0" w:space="0" w:color="auto"/>
        <w:right w:val="none" w:sz="0" w:space="0" w:color="auto"/>
      </w:divBdr>
    </w:div>
    <w:div w:id="827090393">
      <w:bodyDiv w:val="1"/>
      <w:marLeft w:val="0"/>
      <w:marRight w:val="0"/>
      <w:marTop w:val="0"/>
      <w:marBottom w:val="0"/>
      <w:divBdr>
        <w:top w:val="none" w:sz="0" w:space="0" w:color="auto"/>
        <w:left w:val="none" w:sz="0" w:space="0" w:color="auto"/>
        <w:bottom w:val="none" w:sz="0" w:space="0" w:color="auto"/>
        <w:right w:val="none" w:sz="0" w:space="0" w:color="auto"/>
      </w:divBdr>
    </w:div>
    <w:div w:id="856843256">
      <w:bodyDiv w:val="1"/>
      <w:marLeft w:val="0"/>
      <w:marRight w:val="0"/>
      <w:marTop w:val="0"/>
      <w:marBottom w:val="0"/>
      <w:divBdr>
        <w:top w:val="none" w:sz="0" w:space="0" w:color="auto"/>
        <w:left w:val="none" w:sz="0" w:space="0" w:color="auto"/>
        <w:bottom w:val="none" w:sz="0" w:space="0" w:color="auto"/>
        <w:right w:val="none" w:sz="0" w:space="0" w:color="auto"/>
      </w:divBdr>
    </w:div>
    <w:div w:id="879897792">
      <w:bodyDiv w:val="1"/>
      <w:marLeft w:val="0"/>
      <w:marRight w:val="0"/>
      <w:marTop w:val="0"/>
      <w:marBottom w:val="0"/>
      <w:divBdr>
        <w:top w:val="none" w:sz="0" w:space="0" w:color="auto"/>
        <w:left w:val="none" w:sz="0" w:space="0" w:color="auto"/>
        <w:bottom w:val="none" w:sz="0" w:space="0" w:color="auto"/>
        <w:right w:val="none" w:sz="0" w:space="0" w:color="auto"/>
      </w:divBdr>
    </w:div>
    <w:div w:id="911813582">
      <w:bodyDiv w:val="1"/>
      <w:marLeft w:val="0"/>
      <w:marRight w:val="0"/>
      <w:marTop w:val="0"/>
      <w:marBottom w:val="0"/>
      <w:divBdr>
        <w:top w:val="none" w:sz="0" w:space="0" w:color="auto"/>
        <w:left w:val="none" w:sz="0" w:space="0" w:color="auto"/>
        <w:bottom w:val="none" w:sz="0" w:space="0" w:color="auto"/>
        <w:right w:val="none" w:sz="0" w:space="0" w:color="auto"/>
      </w:divBdr>
    </w:div>
    <w:div w:id="961107057">
      <w:bodyDiv w:val="1"/>
      <w:marLeft w:val="0"/>
      <w:marRight w:val="0"/>
      <w:marTop w:val="0"/>
      <w:marBottom w:val="0"/>
      <w:divBdr>
        <w:top w:val="none" w:sz="0" w:space="0" w:color="auto"/>
        <w:left w:val="none" w:sz="0" w:space="0" w:color="auto"/>
        <w:bottom w:val="none" w:sz="0" w:space="0" w:color="auto"/>
        <w:right w:val="none" w:sz="0" w:space="0" w:color="auto"/>
      </w:divBdr>
    </w:div>
    <w:div w:id="964896271">
      <w:bodyDiv w:val="1"/>
      <w:marLeft w:val="0"/>
      <w:marRight w:val="0"/>
      <w:marTop w:val="0"/>
      <w:marBottom w:val="0"/>
      <w:divBdr>
        <w:top w:val="none" w:sz="0" w:space="0" w:color="auto"/>
        <w:left w:val="none" w:sz="0" w:space="0" w:color="auto"/>
        <w:bottom w:val="none" w:sz="0" w:space="0" w:color="auto"/>
        <w:right w:val="none" w:sz="0" w:space="0" w:color="auto"/>
      </w:divBdr>
    </w:div>
    <w:div w:id="984744728">
      <w:bodyDiv w:val="1"/>
      <w:marLeft w:val="0"/>
      <w:marRight w:val="0"/>
      <w:marTop w:val="0"/>
      <w:marBottom w:val="0"/>
      <w:divBdr>
        <w:top w:val="none" w:sz="0" w:space="0" w:color="auto"/>
        <w:left w:val="none" w:sz="0" w:space="0" w:color="auto"/>
        <w:bottom w:val="none" w:sz="0" w:space="0" w:color="auto"/>
        <w:right w:val="none" w:sz="0" w:space="0" w:color="auto"/>
      </w:divBdr>
    </w:div>
    <w:div w:id="1005085916">
      <w:bodyDiv w:val="1"/>
      <w:marLeft w:val="0"/>
      <w:marRight w:val="0"/>
      <w:marTop w:val="0"/>
      <w:marBottom w:val="0"/>
      <w:divBdr>
        <w:top w:val="none" w:sz="0" w:space="0" w:color="auto"/>
        <w:left w:val="none" w:sz="0" w:space="0" w:color="auto"/>
        <w:bottom w:val="none" w:sz="0" w:space="0" w:color="auto"/>
        <w:right w:val="none" w:sz="0" w:space="0" w:color="auto"/>
      </w:divBdr>
    </w:div>
    <w:div w:id="1159691284">
      <w:bodyDiv w:val="1"/>
      <w:marLeft w:val="0"/>
      <w:marRight w:val="0"/>
      <w:marTop w:val="0"/>
      <w:marBottom w:val="0"/>
      <w:divBdr>
        <w:top w:val="none" w:sz="0" w:space="0" w:color="auto"/>
        <w:left w:val="none" w:sz="0" w:space="0" w:color="auto"/>
        <w:bottom w:val="none" w:sz="0" w:space="0" w:color="auto"/>
        <w:right w:val="none" w:sz="0" w:space="0" w:color="auto"/>
      </w:divBdr>
    </w:div>
    <w:div w:id="1160390411">
      <w:bodyDiv w:val="1"/>
      <w:marLeft w:val="0"/>
      <w:marRight w:val="0"/>
      <w:marTop w:val="0"/>
      <w:marBottom w:val="0"/>
      <w:divBdr>
        <w:top w:val="none" w:sz="0" w:space="0" w:color="auto"/>
        <w:left w:val="none" w:sz="0" w:space="0" w:color="auto"/>
        <w:bottom w:val="none" w:sz="0" w:space="0" w:color="auto"/>
        <w:right w:val="none" w:sz="0" w:space="0" w:color="auto"/>
      </w:divBdr>
    </w:div>
    <w:div w:id="1183204634">
      <w:bodyDiv w:val="1"/>
      <w:marLeft w:val="0"/>
      <w:marRight w:val="0"/>
      <w:marTop w:val="0"/>
      <w:marBottom w:val="0"/>
      <w:divBdr>
        <w:top w:val="none" w:sz="0" w:space="0" w:color="auto"/>
        <w:left w:val="none" w:sz="0" w:space="0" w:color="auto"/>
        <w:bottom w:val="none" w:sz="0" w:space="0" w:color="auto"/>
        <w:right w:val="none" w:sz="0" w:space="0" w:color="auto"/>
      </w:divBdr>
    </w:div>
    <w:div w:id="1217089222">
      <w:bodyDiv w:val="1"/>
      <w:marLeft w:val="0"/>
      <w:marRight w:val="0"/>
      <w:marTop w:val="0"/>
      <w:marBottom w:val="0"/>
      <w:divBdr>
        <w:top w:val="none" w:sz="0" w:space="0" w:color="auto"/>
        <w:left w:val="none" w:sz="0" w:space="0" w:color="auto"/>
        <w:bottom w:val="none" w:sz="0" w:space="0" w:color="auto"/>
        <w:right w:val="none" w:sz="0" w:space="0" w:color="auto"/>
      </w:divBdr>
    </w:div>
    <w:div w:id="1218400067">
      <w:bodyDiv w:val="1"/>
      <w:marLeft w:val="0"/>
      <w:marRight w:val="0"/>
      <w:marTop w:val="0"/>
      <w:marBottom w:val="0"/>
      <w:divBdr>
        <w:top w:val="none" w:sz="0" w:space="0" w:color="auto"/>
        <w:left w:val="none" w:sz="0" w:space="0" w:color="auto"/>
        <w:bottom w:val="none" w:sz="0" w:space="0" w:color="auto"/>
        <w:right w:val="none" w:sz="0" w:space="0" w:color="auto"/>
      </w:divBdr>
    </w:div>
    <w:div w:id="1280606012">
      <w:bodyDiv w:val="1"/>
      <w:marLeft w:val="0"/>
      <w:marRight w:val="0"/>
      <w:marTop w:val="0"/>
      <w:marBottom w:val="0"/>
      <w:divBdr>
        <w:top w:val="none" w:sz="0" w:space="0" w:color="auto"/>
        <w:left w:val="none" w:sz="0" w:space="0" w:color="auto"/>
        <w:bottom w:val="none" w:sz="0" w:space="0" w:color="auto"/>
        <w:right w:val="none" w:sz="0" w:space="0" w:color="auto"/>
      </w:divBdr>
    </w:div>
    <w:div w:id="1357465174">
      <w:bodyDiv w:val="1"/>
      <w:marLeft w:val="0"/>
      <w:marRight w:val="0"/>
      <w:marTop w:val="0"/>
      <w:marBottom w:val="0"/>
      <w:divBdr>
        <w:top w:val="none" w:sz="0" w:space="0" w:color="auto"/>
        <w:left w:val="none" w:sz="0" w:space="0" w:color="auto"/>
        <w:bottom w:val="none" w:sz="0" w:space="0" w:color="auto"/>
        <w:right w:val="none" w:sz="0" w:space="0" w:color="auto"/>
      </w:divBdr>
    </w:div>
    <w:div w:id="1483081568">
      <w:bodyDiv w:val="1"/>
      <w:marLeft w:val="0"/>
      <w:marRight w:val="0"/>
      <w:marTop w:val="0"/>
      <w:marBottom w:val="0"/>
      <w:divBdr>
        <w:top w:val="none" w:sz="0" w:space="0" w:color="auto"/>
        <w:left w:val="none" w:sz="0" w:space="0" w:color="auto"/>
        <w:bottom w:val="none" w:sz="0" w:space="0" w:color="auto"/>
        <w:right w:val="none" w:sz="0" w:space="0" w:color="auto"/>
      </w:divBdr>
    </w:div>
    <w:div w:id="1485974262">
      <w:bodyDiv w:val="1"/>
      <w:marLeft w:val="0"/>
      <w:marRight w:val="0"/>
      <w:marTop w:val="0"/>
      <w:marBottom w:val="0"/>
      <w:divBdr>
        <w:top w:val="none" w:sz="0" w:space="0" w:color="auto"/>
        <w:left w:val="none" w:sz="0" w:space="0" w:color="auto"/>
        <w:bottom w:val="none" w:sz="0" w:space="0" w:color="auto"/>
        <w:right w:val="none" w:sz="0" w:space="0" w:color="auto"/>
      </w:divBdr>
    </w:div>
    <w:div w:id="151599184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95090478">
      <w:bodyDiv w:val="1"/>
      <w:marLeft w:val="0"/>
      <w:marRight w:val="0"/>
      <w:marTop w:val="0"/>
      <w:marBottom w:val="0"/>
      <w:divBdr>
        <w:top w:val="none" w:sz="0" w:space="0" w:color="auto"/>
        <w:left w:val="none" w:sz="0" w:space="0" w:color="auto"/>
        <w:bottom w:val="none" w:sz="0" w:space="0" w:color="auto"/>
        <w:right w:val="none" w:sz="0" w:space="0" w:color="auto"/>
      </w:divBdr>
    </w:div>
    <w:div w:id="1607615291">
      <w:bodyDiv w:val="1"/>
      <w:marLeft w:val="0"/>
      <w:marRight w:val="0"/>
      <w:marTop w:val="0"/>
      <w:marBottom w:val="0"/>
      <w:divBdr>
        <w:top w:val="none" w:sz="0" w:space="0" w:color="auto"/>
        <w:left w:val="none" w:sz="0" w:space="0" w:color="auto"/>
        <w:bottom w:val="none" w:sz="0" w:space="0" w:color="auto"/>
        <w:right w:val="none" w:sz="0" w:space="0" w:color="auto"/>
      </w:divBdr>
    </w:div>
    <w:div w:id="1648321033">
      <w:bodyDiv w:val="1"/>
      <w:marLeft w:val="0"/>
      <w:marRight w:val="0"/>
      <w:marTop w:val="0"/>
      <w:marBottom w:val="0"/>
      <w:divBdr>
        <w:top w:val="none" w:sz="0" w:space="0" w:color="auto"/>
        <w:left w:val="none" w:sz="0" w:space="0" w:color="auto"/>
        <w:bottom w:val="none" w:sz="0" w:space="0" w:color="auto"/>
        <w:right w:val="none" w:sz="0" w:space="0" w:color="auto"/>
      </w:divBdr>
    </w:div>
    <w:div w:id="1660499995">
      <w:bodyDiv w:val="1"/>
      <w:marLeft w:val="0"/>
      <w:marRight w:val="0"/>
      <w:marTop w:val="0"/>
      <w:marBottom w:val="0"/>
      <w:divBdr>
        <w:top w:val="none" w:sz="0" w:space="0" w:color="auto"/>
        <w:left w:val="none" w:sz="0" w:space="0" w:color="auto"/>
        <w:bottom w:val="none" w:sz="0" w:space="0" w:color="auto"/>
        <w:right w:val="none" w:sz="0" w:space="0" w:color="auto"/>
      </w:divBdr>
    </w:div>
    <w:div w:id="1716805606">
      <w:bodyDiv w:val="1"/>
      <w:marLeft w:val="0"/>
      <w:marRight w:val="0"/>
      <w:marTop w:val="0"/>
      <w:marBottom w:val="0"/>
      <w:divBdr>
        <w:top w:val="none" w:sz="0" w:space="0" w:color="auto"/>
        <w:left w:val="none" w:sz="0" w:space="0" w:color="auto"/>
        <w:bottom w:val="none" w:sz="0" w:space="0" w:color="auto"/>
        <w:right w:val="none" w:sz="0" w:space="0" w:color="auto"/>
      </w:divBdr>
    </w:div>
    <w:div w:id="1789087136">
      <w:bodyDiv w:val="1"/>
      <w:marLeft w:val="0"/>
      <w:marRight w:val="0"/>
      <w:marTop w:val="0"/>
      <w:marBottom w:val="0"/>
      <w:divBdr>
        <w:top w:val="none" w:sz="0" w:space="0" w:color="auto"/>
        <w:left w:val="none" w:sz="0" w:space="0" w:color="auto"/>
        <w:bottom w:val="none" w:sz="0" w:space="0" w:color="auto"/>
        <w:right w:val="none" w:sz="0" w:space="0" w:color="auto"/>
      </w:divBdr>
    </w:div>
    <w:div w:id="1945989883">
      <w:bodyDiv w:val="1"/>
      <w:marLeft w:val="0"/>
      <w:marRight w:val="0"/>
      <w:marTop w:val="0"/>
      <w:marBottom w:val="0"/>
      <w:divBdr>
        <w:top w:val="none" w:sz="0" w:space="0" w:color="auto"/>
        <w:left w:val="none" w:sz="0" w:space="0" w:color="auto"/>
        <w:bottom w:val="none" w:sz="0" w:space="0" w:color="auto"/>
        <w:right w:val="none" w:sz="0" w:space="0" w:color="auto"/>
      </w:divBdr>
    </w:div>
    <w:div w:id="208537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footer" Target="footer2.xml"/><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0" Type="http://schemas.openxmlformats.org/officeDocument/2006/relationships/header" Target="header2.xml"/><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3ABEB-2076-4BB9-BC83-BAA506E6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5002</Words>
  <Characters>28513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nmit</Company>
  <LinksUpToDate>false</LinksUpToDate>
  <CharactersWithSpaces>33449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TARUN ARCOT</cp:lastModifiedBy>
  <cp:revision>4</cp:revision>
  <cp:lastPrinted>1899-12-31T18:30:00Z</cp:lastPrinted>
  <dcterms:created xsi:type="dcterms:W3CDTF">2021-01-15T06:14:00Z</dcterms:created>
  <dcterms:modified xsi:type="dcterms:W3CDTF">2021-01-15T12:30:00Z</dcterms:modified>
</cp:coreProperties>
</file>